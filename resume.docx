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nametable"/>
        <w:tblW w:w="11520" w:type="dxa"/>
        <w:tblCellSpacing w:w="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1520"/>
      </w:tblGrid>
      <w:tr>
        <w:tblPrEx>
          <w:tblW w:w="11520" w:type="dxa"/>
          <w:tblCellSpacing w:w="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shd w:val="clear" w:color="auto" w:fill="394D6B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mono-1asposemonogram"/>
              <w:pBdr>
                <w:top w:val="none" w:sz="0" w:space="20" w:color="auto"/>
              </w:pBdr>
              <w:spacing w:before="0"/>
              <w:ind w:left="0" w:right="0"/>
              <w:jc w:val="center"/>
              <w:rPr>
                <w:rStyle w:val="divdocumentdivPARAGRAPHNAME"/>
                <w:rFonts w:ascii="Playfair Display" w:eastAsia="Playfair Display" w:hAnsi="Playfair Display" w:cs="Playfair Display"/>
                <w:b w:val="0"/>
                <w:bCs w:val="0"/>
                <w:i w:val="0"/>
                <w:iCs w:val="0"/>
                <w:spacing w:val="39"/>
                <w:sz w:val="23"/>
                <w:szCs w:val="23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divPARAGRAPHNAME"/>
                <w:rFonts w:ascii="Playfair Display" w:eastAsia="Playfair Display" w:hAnsi="Playfair Display" w:cs="Playfair Display"/>
                <w:b w:val="0"/>
                <w:bCs w:val="0"/>
                <w:i w:val="0"/>
                <w:iCs w:val="0"/>
                <w:spacing w:val="39"/>
                <w:sz w:val="23"/>
                <w:szCs w:val="23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443953" cy="444199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53" cy="44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mono-1asposemonogramany"/>
                <w:b w:val="0"/>
                <w:bCs w:val="0"/>
                <w:i w:val="0"/>
                <w:iCs w:val="0"/>
                <w:color w:val="FFFFFF"/>
              </w:rPr>
              <w:t xml:space="preserve"> </w:t>
            </w:r>
          </w:p>
          <w:p>
            <w:pPr>
              <w:pStyle w:val="documentmono-1asposemonogramany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0" w:lineRule="exact"/>
              <w:ind w:left="0" w:right="0"/>
              <w:jc w:val="center"/>
              <w:rPr>
                <w:rStyle w:val="documentmono-1asposemonogramany"/>
                <w:b w:val="0"/>
                <w:bCs w:val="0"/>
                <w:i w:val="0"/>
                <w:iCs w:val="0"/>
                <w:color w:val="FFFFFF"/>
                <w:bdr w:val="none" w:sz="0" w:space="0" w:color="auto"/>
                <w:vertAlign w:val="baseline"/>
              </w:rPr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5" type="#_x0000_t202" style="width:35pt;height:40pt;margin-top:28pt;margin-left:0;mso-position-horizontal:center;mso-position-vertical-relative:page;mso-wrap-style:none;position:absolute;z-index:251658240" fillcolor="none" stroked="f">
                  <v:fill opacity="0"/>
                  <v:path strokeok="f" textboxrect="0,0,21600,21600"/>
                  <v:textbox inset="1pt,0,0,0">
                    <w:txbxContent>
                      <w:p>
                        <w:pPr>
                          <w:pStyle w:val="documentmono-1asposemonogramanyParagraph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0" w:right="0"/>
                          <w:jc w:val="center"/>
                          <w:rPr>
                            <w:rStyle w:val="documentmono-1asposemonogramany"/>
                            <w:b w:val="0"/>
                            <w:bCs w:val="0"/>
                            <w:i w:val="0"/>
                            <w:iCs w:val="0"/>
                            <w:color w:val="FFFFFF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mono-1asposemonogramany"/>
                            <w:b w:val="0"/>
                            <w:bCs w:val="0"/>
                            <w:i w:val="0"/>
                            <w:iCs w:val="0"/>
                            <w:color w:val="FFFFFF"/>
                            <w:bdr w:val="none" w:sz="0" w:space="0" w:color="auto"/>
                            <w:vertAlign w:val="baseline"/>
                          </w:rPr>
                          <w:t>NS</w:t>
                        </w:r>
                      </w:p>
                    </w:txbxContent>
                  </v:textbox>
                </v:shape>
              </w:pic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00" w:line="720" w:lineRule="atLeast"/>
              <w:ind w:left="0" w:right="0"/>
              <w:jc w:val="center"/>
              <w:textAlignment w:val="auto"/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Navveer</w:t>
            </w:r>
            <w:r>
              <w:rPr>
                <w:rStyle w:val="divdocumentdivPARAGRAPHNAME"/>
                <w:rFonts w:ascii="Georgia" w:eastAsia="Georgia" w:hAnsi="Georgia" w:cs="Georgia"/>
                <w:b/>
                <w:bCs/>
                <w:i/>
                <w:iCs/>
                <w:spacing w:val="30"/>
                <w:sz w:val="52"/>
                <w:szCs w:val="5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Singh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3" w:color="auto"/>
                <w:right w:val="none" w:sz="0" w:space="0" w:color="auto"/>
              </w:pBdr>
              <w:spacing w:before="0" w:after="300"/>
              <w:ind w:left="0" w:right="0"/>
              <w:rPr>
                <w:rStyle w:val="divdocumentdivPARAGRAPHNAME"/>
                <w:rFonts w:ascii="Palatino Linotype" w:eastAsia="Palatino Linotype" w:hAnsi="Palatino Linotype" w:cs="Palatino Linotype"/>
                <w:sz w:val="36"/>
                <w:szCs w:val="3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sz w:val="36"/>
                <w:szCs w:val="36"/>
              </w:rPr>
              <w:t>IT Support &amp; Cybersecurity Professional</w:t>
            </w:r>
          </w:p>
        </w:tc>
      </w:tr>
    </w:tbl>
    <w:p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36"/>
        <w:gridCol w:w="6630"/>
        <w:gridCol w:w="310"/>
        <w:gridCol w:w="310"/>
        <w:gridCol w:w="3750"/>
        <w:gridCol w:w="31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leftbox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textAlignment w:val="auto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663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ivdocumentdivsectiontitle"/>
              <w:pBdr>
                <w:top w:val="none" w:sz="0" w:space="1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  <w:t>Summary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Dedicated and customer-focused IT support professional with hands-on experience in troubleshooting devices, assisting users with hardware/software issues, and guiding non-technical customers through solutions. CompTIA Security+ certified with a strong foundation in cybersecurity, operating systems, networking and system configuration. Proven ability to work in fast-paced environments, communicate clearly, and stay calm under pressure. Continuously developing expertise in cybersecurity, networking, and systems administration to remain adaptable for cybersecurity, helpdesk, and technical support roles. 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CompTIA Security+ (2025)</w:t>
            </w:r>
          </w:p>
          <w:p>
            <w:pPr>
              <w:pStyle w:val="divdocumentcert-secdivparagraph"/>
              <w:spacing w:before="0" w:line="400" w:lineRule="exac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CompTIA Network+ Certification (N10-008) - Packt via Coursera Online (2025)</w:t>
            </w:r>
          </w:p>
          <w:p>
            <w:pPr>
              <w:pStyle w:val="divdocumentcert-secdivparagraph"/>
              <w:spacing w:before="0" w:line="400" w:lineRule="exac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Palo Alto Networks Cybersecurity Foundations - Coursera Online (2024)</w:t>
            </w:r>
          </w:p>
          <w:p>
            <w:pPr>
              <w:pStyle w:val="divdocumentcert-secdivparagraph"/>
              <w:spacing w:before="0" w:line="400" w:lineRule="exac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 for Cybersecurity - Infosec via Coursera Online (2024)</w:t>
            </w:r>
          </w:p>
          <w:p>
            <w:pPr>
              <w:pStyle w:val="divdocumentcert-secdivparagraph"/>
              <w:spacing w:before="0" w:line="400" w:lineRule="exac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Preparation for CompTIA A+ - IBM via Coursera Online (2024)</w:t>
            </w:r>
          </w:p>
          <w:p>
            <w:pPr>
              <w:pStyle w:val="divdocumentcert-secdivparagraph"/>
              <w:spacing w:before="0" w:line="400" w:lineRule="exac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The Unix Workbench - Johns Hopkins University via Coursera Online (2024)</w:t>
            </w:r>
          </w:p>
          <w:p>
            <w:pPr>
              <w:pStyle w:val="divdocumentcert-secdivparagraph"/>
              <w:spacing w:before="0" w:line="400" w:lineRule="exac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Microsoft Cybersecurity Analyst Professional Certificate - Coursera Online (2024)</w:t>
            </w:r>
          </w:p>
          <w:p>
            <w:pPr>
              <w:pStyle w:val="divdocumentcert-secdivparagraph"/>
              <w:spacing w:before="0" w:line="400" w:lineRule="exac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300" w:lineRule="atLeast"/>
              <w:ind w:left="0" w:right="0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Google Career Certificate in Cybersecurity - Coursera Online (2023)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vertAlign w:val="baseline"/>
              </w:rPr>
              <w:t>Experience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Geek Squad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Field Service Technician/Representative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Langley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03/2025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Current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6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Deliver in-home IT services including computer/network configurations, diagnostics, and troubleshooting.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Facilitate smooth installations, ensuring proper setup and configuration of new equipment at customer sites.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Complete 5-8 client appointments daily with less than 1% service recalls monthly.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Apply security best practices during client system configurations.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Increase customer satisfaction by providing prompt and efficient on-site support for technical issues.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Maintain a high level of professionalism in all interactions with clients, consistently receiving positive feedback for exceptional service.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Best Buy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Home Solutions Advisor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Langley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01/2025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03/2025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6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Assisted clients in selecting appropriate products and services based on their budget constraints and specific needs.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Boosted sales performance by effectively demonstrating product features and benefits to potential clients.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Participated in continuous training programs to enhance knowledge of industry advancements and improve overall job performance.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Collaborated closely with team members to develop comprehensive home solution packages for varied client requirements.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Provided outstanding customer service, addressing concerns promptly and professionally.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Best Buy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Computing Solutions Advisor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Langley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10/2023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01/2025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6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Consulted customers on computer, network, and software solutions.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Assisted sales teams by creating compelling proposals that effectively showcased the value of our solutions.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Awarded Employee of the Month for achieving a 50% attach rate on sales.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Analyzed client feedback data to inform future improvements in solution offerings and service delivery methods.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S&amp;S Canada (formerly Technosport)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Inbound Team Lead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Burnaby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08/2020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07/2023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6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Directed operations for 9-15 shipments weekly in receiving and inventory control.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Promoted a positive work environment by proactively addressing conflicts within the team and fostering open communication among staff members.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Maintained strict compliance with safety regulations within the department, resulting in a consistently safe working environment for employees.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Efficiently managed resources during peak periods by effectively allocating staff members based on workload demands across various tasks and assignments.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Maintained accurate process documentation and compliance records.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S&amp;S Canada (formerly Technosport)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Inventory Control Lead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Burnaby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05/2018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08/2020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6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Conducted and supervised weekly and annual inventory audits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Improved inventory accuracy by conducting regular audits and reconciling discrepancies in a timely manner.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Led and trained a team of up to 10 employees to meet department goals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Enhanced team productivity through effective training, coaching, and performance management of inventory control staff members.</w:t>
            </w:r>
          </w:p>
          <w:p>
            <w:pPr>
              <w:pStyle w:val="divdocumentleft-boxsinglecolum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40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S&amp;S Canada (formerly Technosport)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Warehouse Associate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Burnaby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addedline"/>
              <w:spacing w:before="0" w:after="0" w:line="300" w:lineRule="atLeast"/>
              <w:ind w:left="0" w:right="0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06/2016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05/2018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6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Prepared orders for shipment by picking, packing, and labeling merchandise.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Displayed adaptability by taking on various roles within the warehouse as needed, including receiving, shipping, or inventory control duties.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Developed strong attention to detail and organizational awareness.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Consistently lifted materials weighing as much as 50 pounds.</w:t>
            </w:r>
          </w:p>
          <w:p>
            <w:pPr>
              <w:pStyle w:val="padding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00" w:lineRule="atLeast"/>
              <w:ind w:left="0" w:right="0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75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address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30"/>
              <w:gridCol w:w="332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  <w:drawing>
                      <wp:inline>
                        <wp:extent cx="140148" cy="102158"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30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navsinghdeol00007@gmail.com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127463" cy="152923"/>
                        <wp:docPr id="10000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(604)763-8947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  <w:drawing>
                      <wp:inline>
                        <wp:extent cx="114779" cy="140232"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>Langley, BC V3A 3H4</w:t>
                  </w:r>
                  <w:r>
                    <w:rPr>
                      <w:rStyle w:val="documentzipprefix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Langley, BC V3A 3H4</w:t>
                  </w:r>
                  <w:r>
                    <w:rPr>
                      <w:rStyle w:val="documentzipsuf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Websites, Portfolios, Profiles</w:t>
            </w:r>
          </w:p>
          <w:p>
            <w:pPr>
              <w:pStyle w:val="divdocumentulli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300" w:lineRule="atLeast"/>
              <w:ind w:left="220" w:right="0" w:hanging="232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https://linkedin.com/in/navveersingh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divdocumentulli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Technical Support: Windows, Linux, macOS, iOS, Android, Information systems</w:t>
            </w:r>
          </w:p>
          <w:p>
            <w:pPr>
              <w:pStyle w:val="divdocumentulli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Networking: Firewall, TCP/IP, DNS, DHCP, OSI Model, IDS, IPS, Remote access</w:t>
            </w:r>
          </w:p>
          <w:p>
            <w:pPr>
              <w:pStyle w:val="divdocumentulli"/>
              <w:numPr>
                <w:ilvl w:val="0"/>
                <w:numId w:val="1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Cybersecurity: CIA triad, Access control, Incident response, Information Security, Cloud Security, Network Security</w:t>
            </w:r>
          </w:p>
          <w:p>
            <w:pPr>
              <w:pStyle w:val="divdocumentulli"/>
              <w:numPr>
                <w:ilvl w:val="0"/>
                <w:numId w:val="1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Data Security: Encryption, Hashing, Backups, AAA, Digital forensics, Compliance</w:t>
            </w:r>
          </w:p>
          <w:p>
            <w:pPr>
              <w:pStyle w:val="divdocumentulli"/>
              <w:numPr>
                <w:ilvl w:val="0"/>
                <w:numId w:val="1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Configuration: Antivirus, Active Directory, Group Policy Management, Azure</w:t>
            </w:r>
          </w:p>
          <w:p>
            <w:pPr>
              <w:pStyle w:val="divdocumentulli"/>
              <w:numPr>
                <w:ilvl w:val="0"/>
                <w:numId w:val="1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Cybersecurity Frameworks: NIST CSF , PCI DSS , HIPAA , GDPR, ISO27001</w:t>
            </w:r>
          </w:p>
          <w:p>
            <w:pPr>
              <w:pStyle w:val="divdocumentulli"/>
              <w:numPr>
                <w:ilvl w:val="0"/>
                <w:numId w:val="1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Penetration Testing: Vulnerability scanning/assessment, OWASP, CVE, GAP analysis</w:t>
            </w:r>
          </w:p>
          <w:p>
            <w:pPr>
              <w:pStyle w:val="divdocumentulli"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Tools: Microsoft Sentinel, Microsoft Defender, Splunk, Wireshark, tcpdump, Kali</w:t>
            </w:r>
          </w:p>
          <w:p>
            <w:pPr>
              <w:pStyle w:val="divdocumentulli"/>
              <w:numPr>
                <w:ilvl w:val="0"/>
                <w:numId w:val="1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Scripting: PowerShell, Bash , Python, UNIX</w:t>
            </w:r>
          </w:p>
          <w:p>
            <w:pPr>
              <w:pStyle w:val="divdocumentulli"/>
              <w:numPr>
                <w:ilvl w:val="0"/>
                <w:numId w:val="1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220" w:right="0" w:hanging="232"/>
              <w:jc w:val="lef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vertAlign w:val="baseline"/>
              </w:rPr>
              <w:t>Soft Skills: Problem-solving, Analytical, Communication, Customer service</w:t>
            </w:r>
          </w:p>
          <w:p>
            <w:pPr>
              <w:pStyle w:val="divdocumentsectionskillSecscs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04/2018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Langara College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Vancouver, BC</w:t>
            </w:r>
          </w:p>
          <w:p>
            <w:pPr>
              <w:pStyle w:val="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400" w:line="300" w:lineRule="atLeast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Diploma</w:t>
            </w:r>
            <w:r>
              <w:rPr>
                <w:rStyle w:val="documentbeforecolonspace"/>
                <w:rFonts w:ascii="Palatino Linotype" w:eastAsia="Palatino Linotype" w:hAnsi="Palatino Linotype" w:cs="Palatino Linotype"/>
                <w:vanish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Business Management</w:t>
            </w:r>
          </w:p>
          <w:p>
            <w:pPr>
              <w:pStyle w:val="divdocumentdivsectiontitle"/>
              <w:pBdr>
                <w:top w:val="single" w:sz="8" w:space="15" w:color="C4C4C4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200"/>
              <w:ind w:left="0" w:right="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bdr w:val="none" w:sz="0" w:space="0" w:color="auto"/>
                <w:shd w:val="clear" w:color="auto" w:fill="auto"/>
                <w:vertAlign w:val="baseline"/>
              </w:rPr>
              <w:t>Languages</w:t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0" w:right="0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Palatino Linotype" w:eastAsia="Palatino Linotype" w:hAnsi="Palatino Linotype" w:cs="Palatino Linotype"/>
                <w:b w:val="0"/>
                <w:bCs w:val="0"/>
                <w:color w:val="4A4A4A"/>
                <w:sz w:val="20"/>
                <w:szCs w:val="20"/>
              </w:rPr>
              <w:t>English (Fluent)</w:t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0" w:right="0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Palatino Linotype" w:eastAsia="Palatino Linotype" w:hAnsi="Palatino Linotype" w:cs="Palatino Linotype"/>
                <w:b w:val="0"/>
                <w:bCs w:val="0"/>
                <w:color w:val="4A4A4A"/>
                <w:sz w:val="20"/>
                <w:szCs w:val="20"/>
              </w:rPr>
              <w:t>Punjabi (Native)</w:t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00" w:lineRule="atLeast"/>
              <w:ind w:left="0" w:right="0"/>
              <w:jc w:val="lef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ectionlangSeclnggparatableparagraphnotnativeLangParafieldfieldFRFM"/>
                <w:rFonts w:ascii="Palatino Linotype" w:eastAsia="Palatino Linotype" w:hAnsi="Palatino Linotype" w:cs="Palatino Linotype"/>
                <w:b w:val="0"/>
                <w:bCs w:val="0"/>
                <w:color w:val="4A4A4A"/>
                <w:sz w:val="20"/>
                <w:szCs w:val="20"/>
              </w:rPr>
              <w:t>Hindi (Fluent)</w:t>
            </w:r>
          </w:p>
          <w:p>
            <w:pPr>
              <w:pStyle w:val="divdocumentsectionlangSecscs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rightbox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00" w:lineRule="atLeast"/>
              <w:ind w:left="0" w:right="0"/>
              <w:textAlignment w:val="auto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  <w:tr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60"/>
        </w:trPr>
        <w:tc>
          <w:tcPr>
            <w:tcW w:w="2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66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3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auto"/>
          </w:tcPr>
          <w:p/>
        </w:tc>
        <w:tc>
          <w:tcPr>
            <w:tcW w:w="3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  <w:tc>
          <w:tcPr>
            <w:tcW w:w="3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  <w:tc>
          <w:tcPr>
            <w:tcW w:w="3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F5F5F5"/>
          </w:tcPr>
          <w:p/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tLeast"/>
        <w:ind w:left="0" w:right="0"/>
        <w:rPr>
          <w:rFonts w:ascii="Palatino Linotype" w:eastAsia="Palatino Linotype" w:hAnsi="Palatino Linotype" w:cs="Palatino Linotype"/>
          <w:color w:val="4A4A4A"/>
          <w:sz w:val="20"/>
          <w:szCs w:val="20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#HRJ#1f45dce1-1cb2-438d-99fb-838d1b5b5094#</w:t>
      </w:r>
    </w:p>
    <w:sectPr>
      <w:pgSz w:w="12240" w:h="15840"/>
      <w:pgMar w:top="360" w:right="360" w:bottom="360" w:left="36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Georgia">
    <w:charset w:val="00"/>
    <w:family w:val="auto"/>
    <w:pitch w:val="default"/>
    <w:sig w:usb0="00000000" w:usb1="00000000" w:usb2="00000000" w:usb3="00000000" w:csb0="00000001" w:csb1="00000000"/>
    <w:embedRegular r:id="rId1" w:fontKey="{759351FF-2254-44B9-B61C-41DC804F805C}"/>
    <w:embedBoldItalic r:id="rId2" w:fontKey="{2C8F52C3-01BD-4307-83F1-BA9806CDD387}"/>
  </w:font>
  <w:font w:name="Palatino Linotype">
    <w:charset w:val="00"/>
    <w:family w:val="auto"/>
    <w:pitch w:val="default"/>
    <w:sig w:usb0="00000000" w:usb1="00000000" w:usb2="00000000" w:usb3="00000000" w:csb0="00000001" w:csb1="00000000"/>
    <w:embedRegular r:id="rId3" w:fontKey="{CEDA5477-9754-4B75-91F0-47359CD3DFE9}"/>
    <w:embedBold r:id="rId4" w:fontKey="{1A8B4D0A-8F4F-4851-865D-169BE06D51FD}"/>
    <w:embedItalic r:id="rId5" w:fontKey="{BC50E407-2E21-4590-9675-F8E90D7B7B77}"/>
  </w:font>
  <w:font w:name="Playfair Display">
    <w:charset w:val="00"/>
    <w:family w:val="auto"/>
    <w:pitch w:val="default"/>
    <w:sig w:usb0="00000000" w:usb1="00000000" w:usb2="00000000" w:usb3="00000000" w:csb0="00000001" w:csb1="00000000"/>
    <w:embedRegular r:id="rId6" w:fontKey="{22913364-93B8-4F01-8358-974C41162A97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firstsection">
    <w:name w:val="div_document_div_firstsection"/>
    <w:basedOn w:val="Normal"/>
    <w:pPr>
      <w:pBdr>
        <w:bottom w:val="none" w:sz="0" w:space="0" w:color="auto"/>
      </w:pBdr>
    </w:pPr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94D6B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documentmono-1asposemonogram">
    <w:name w:val="document_mono-1_asposemonogram"/>
    <w:basedOn w:val="Normal"/>
    <w:pPr>
      <w:spacing w:line="311" w:lineRule="atLeast"/>
    </w:pPr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character" w:customStyle="1" w:styleId="documentmono-1asposemonogramany">
    <w:name w:val="document_mono-1_asposemonogram_any"/>
    <w:basedOn w:val="DefaultParagraphFont"/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paragraph" w:customStyle="1" w:styleId="documentmono-1asposemonogramanyParagraph">
    <w:name w:val="document_mono-1_asposemonogram_any Paragraph"/>
    <w:basedOn w:val="Normal"/>
    <w:pPr>
      <w:spacing w:line="311" w:lineRule="atLeast"/>
    </w:pPr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bottom w:val="none" w:sz="0" w:space="3" w:color="auto"/>
      </w:pBdr>
      <w:spacing w:line="460" w:lineRule="atLeast"/>
      <w:jc w:val="center"/>
    </w:pPr>
    <w:rPr>
      <w:color w:val="FFFFFF"/>
      <w:sz w:val="36"/>
      <w:szCs w:val="36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  <w:rPr>
      <w:sz w:val="24"/>
      <w:szCs w:val="24"/>
    </w:r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customStyle="1" w:styleId="divdocumentcert-secdivparagraph">
    <w:name w:val="div_document_cert-sec_div_paragraph"/>
    <w:basedOn w:val="Normal"/>
  </w:style>
  <w:style w:type="paragraph" w:customStyle="1" w:styleId="paddedline">
    <w:name w:val="paddedline"/>
    <w:basedOn w:val="Normal"/>
  </w:style>
  <w:style w:type="paragraph" w:customStyle="1" w:styleId="cert-secdatesWrapper">
    <w:name w:val="cert-sec_datesWrapper"/>
    <w:basedOn w:val="Normal"/>
  </w:style>
  <w:style w:type="character" w:customStyle="1" w:styleId="divdocumentcert-secdivparagraphCharacter">
    <w:name w:val="div_document_cert-sec_div_paragraph Charact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totl-expr">
    <w:name w:val="document_totl-expr"/>
    <w:basedOn w:val="DefaultParagraphFont"/>
    <w:rPr>
      <w:i/>
      <w:iCs/>
      <w:color w:val="FFFFFF"/>
      <w:sz w:val="16"/>
      <w:szCs w:val="16"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paragraph" w:customStyle="1" w:styleId="paddingdiv">
    <w:name w:val="paddingdiv"/>
    <w:basedOn w:val="Normal"/>
    <w:pPr>
      <w:spacing w:line="4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divdocumentsectionskillSec">
    <w:name w:val="div_document_section_skillSec"/>
    <w:basedOn w:val="Normal"/>
  </w:style>
  <w:style w:type="paragraph" w:customStyle="1" w:styleId="divdocumentskillSecdivparagraph">
    <w:name w:val="div_document_skillSec_div_paragraph"/>
    <w:basedOn w:val="Normal"/>
  </w:style>
  <w:style w:type="character" w:customStyle="1" w:styleId="documentskillSecparagraphfieldp">
    <w:name w:val="document_skillSec_paragraph_field_p"/>
    <w:basedOn w:val="DefaultParagraphFont"/>
  </w:style>
  <w:style w:type="paragraph" w:customStyle="1" w:styleId="divdocumentsectionskillSecscspdiv">
    <w:name w:val="div_document_section_skillSec_scspdiv"/>
    <w:basedOn w:val="Normal"/>
    <w:pPr>
      <w:spacing w:line="400" w:lineRule="atLeast"/>
    </w:p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ivdocumentsectionlangSec">
    <w:name w:val="div_document_section_langSec"/>
    <w:basedOn w:val="Normal"/>
  </w:style>
  <w:style w:type="paragraph" w:customStyle="1" w:styleId="divdocumentlangSecdivparagraph">
    <w:name w:val="div_document_langSec_div_paragraph"/>
    <w:basedOn w:val="Normal"/>
  </w:style>
  <w:style w:type="paragraph" w:customStyle="1" w:styleId="documentlangSecparagraphfield">
    <w:name w:val="document_langSec_paragraph_field"/>
    <w:basedOn w:val="Normal"/>
  </w:style>
  <w:style w:type="character" w:customStyle="1" w:styleId="documentsectionlangSeclnggparatableparagraphnotnativeLangParafieldfieldFRFM">
    <w:name w:val="document_section_langSec_lnggparatable_paragraph_not(.nativeLangPara)_field_fieldFRFM"/>
    <w:basedOn w:val="DefaultParagraphFont"/>
    <w:rPr>
      <w:b w:val="0"/>
      <w:bCs w:val="0"/>
    </w:rPr>
  </w:style>
  <w:style w:type="paragraph" w:customStyle="1" w:styleId="divdocumentsectionlangSecscspdiv">
    <w:name w:val="div_document_section_langSec_scspdiv"/>
    <w:basedOn w:val="Normal"/>
    <w:pPr>
      <w:spacing w:line="400" w:lineRule="atLeast"/>
    </w:p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4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Navveer Singh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1f45dce1-1cb2-438d-99fb-838d1b5b5094</vt:lpwstr>
  </property>
  <property fmtid="{D5CDD505-2E9C-101B-9397-08002B2CF9AE}" pid="3" name="x1ye=0">
    <vt:lpwstr>zJoAAB+LCAAAAAAABAAUmTWW4wAQRA+kQEyhmJmVCS1mPv3OxvM8ajdU/ZIZFqUgShRghhdhgeMwGiIZVmRxnkZYTODBKc4u+nwQZGO2u1CubXvoooRLu+uJh/pwi01VK9zhT954YdWPWwXnYl26KXqOO4ocU8y2sGaUzbClnSewa+NZ/4dvjZUQW2zSn1uMvxHOXToqV3vJZrfmNYtUqUilmz4NdSvFJ7kMO3xr86N1eOmgUuxZGg80+gv1Hl4</vt:lpwstr>
  </property>
  <property fmtid="{D5CDD505-2E9C-101B-9397-08002B2CF9AE}" pid="4" name="x1ye=1">
    <vt:lpwstr>408h5J/HSpshNE8T+GEW0opkzftsTx81uiC7U2OqtyOTsPHcSfjoFWmrYU0vWgnfsbc7mT4FJSJuBnpAfiDHyxTI2hF6BkFe/xQGmKW9FrMtMEwi51wKO6Tizhk/ZeiuCPoRt4aRbYOKDM/Gz4dfaNjn8NaOQx28XZag4IH+V3Zye5zikKNc0CapS+W3Dwz7Qwr/xnvNKKIFvSdMDSvDm6r/0FaZnIJsPtFHWR9ZbP8F+v/Hb7SFPeX99AiiSZX</vt:lpwstr>
  </property>
  <property fmtid="{D5CDD505-2E9C-101B-9397-08002B2CF9AE}" pid="5" name="x1ye=10">
    <vt:lpwstr>0Zf1L4FoQ2DeOFljE31jyqldlRf1vO7u2MUF9mHKnlm60LoX/rP2SHGDVQxR0NrcrYOPsAFwZ/smAhjXCEg4lWnCkKOT+dH/rI1Sj/rSbGo1J0W5RQckMaqevUg33kwxEPtPF4ZU3vpIizm1Y76ntAOxOMruMVj0/3VFXycoJ1BlzU1UixSUsJVi+Q/t2OZBAlUA9qt6hRK/gNGVLK/lfYrxEfMebOdsvu6c9PIUI1VtXTED5nTAme/syO8CZk9</vt:lpwstr>
  </property>
  <property fmtid="{D5CDD505-2E9C-101B-9397-08002B2CF9AE}" pid="6" name="x1ye=100">
    <vt:lpwstr>IGBOZr41VviNr3HQL/SY+jL3DUQjsB+6doSjs2qs0hJhl8gvm6gtKH2h75XBJnsn13pUt7XMaDA7JC/ETaWIY+fKp1QNUy2m+cyPRMv3E5qqKAFnENEsKOpf/CjhRllqd4p7NxxWS6ggWzF2WrR/n8Gfav55KtPTj++dobeTz+F+Ibw34mMC+d/tk+g2CqpJxjnmmBVxOxacyad+iY39BBVepjJ2y7xrMMhJjy32lImFr3OCaSTVkRWKlDX9ws1</vt:lpwstr>
  </property>
  <property fmtid="{D5CDD505-2E9C-101B-9397-08002B2CF9AE}" pid="7" name="x1ye=101">
    <vt:lpwstr>SoyYPr4SQk83JXBebUL4kp3L/AEZVB7PZ3/O6QvP5wfLqY2lYiAR8d19CjVDJpH9CeYGKEReDYuJdHZoadLf1WpPaJyNmD0JidAcoBsz1Nu2BkzzZiLgkIRb5jpJJ+qvBiVIjnaj6fPqtH9jeu6V1+dEaglHN8Ddxvyt4CGp+9KATDp0lrtSgJM0JCKXcdaGDTs81lV85F1DyITf1+nJdzKO21KOMOseJE9ZbEZnMdIBBfMCgSFSde8D9EXpmOW</vt:lpwstr>
  </property>
  <property fmtid="{D5CDD505-2E9C-101B-9397-08002B2CF9AE}" pid="8" name="x1ye=102">
    <vt:lpwstr>tPIfD8xKLKZXVbx3Y8ztX+JVSsa1Zw0Ulf4gVWWwWU9ugk4u5A4xXt7gvavqljS5JkC9pDY/5bbcjGcwE3/N5zvf7txeQ6spzW9zJuvJ/l8HLgmhq87i9FWkdYbr4mgL7mtpj3evv4AeO4IniHI/QPtkV70+mzX/jeMX02XgpHhBMDvJDIGQU/l7Du8UENn8cw0Y3I62pXCMs6pqAxPy77gsYbBV5EEu9BDAqtEHo0dFSUC7+V12vH3jKP3gzLJ</vt:lpwstr>
  </property>
  <property fmtid="{D5CDD505-2E9C-101B-9397-08002B2CF9AE}" pid="9" name="x1ye=103">
    <vt:lpwstr>DttYlwYYRd/fbTs54ydmqGdE8iqU+FCw1EJAtTM+mCK+uZt0zizGVgfOJ0B4IHXMFe05haLpp9XUg817+LmunHOABSZFZL01yczF5it6UgiaRKH62t2nDuFt/7Z78iod6DzTFCjvQASgA17st3bLhLhYK/hmt9nhUWtj8GAD1YoagDlXdGn8zDpIVT2GNl38bkYDLNYmqS93W4+lXRYdTA0TRp6Tk812Ev+/c+v6p/MRNonzCc8wrESX0NBMVge</vt:lpwstr>
  </property>
  <property fmtid="{D5CDD505-2E9C-101B-9397-08002B2CF9AE}" pid="10" name="x1ye=104">
    <vt:lpwstr>Awk5vEDjkie07IHf4tdN/YMrJu6vDnyWy+TC0tVk2/iEUjAuiuhum4tzpNQWkCwrXkrj3wlOsZznWk1E1ix29XAqe1XtTmysSm+e3jGoGPwch7YykGmNvvWh7gQQzmqA6T12ymwIZAGcycZyBAzDwvDd7lK/u8SNPEFrLpHbUsLwNR/mVR+g6RSmj9BLoKHwQvviV7wz+1xDx0XZ0X9vO7Y/CN6sOEZonUdHSo/C2LdXo+GVqgF3tIW1uxt+9wH</vt:lpwstr>
  </property>
  <property fmtid="{D5CDD505-2E9C-101B-9397-08002B2CF9AE}" pid="11" name="x1ye=105">
    <vt:lpwstr>ciixE1oX5XTtEGoDl4hZbyn8JA4xsi6aK2IPWRUHgJ1nv9NV0hfKzmxU5Ky2F9pN/ckjqiXfKJodzjxf7JbtQS3pA59IrLmlc2BnhZT4pvU6Fs121Uqw7XYuVU36znp30TMkXg1ebL48kWbeEIQy2cbOgpMB6+8eCjAPnqoSl1IYgRERjMPDkzg4SsiBvM9YKP/Ka0nWMhr7LdkzWPvzX5Hv6iqCE9jBDZl2oARAx2CAVShrW7C9deJCPzmEEfa</vt:lpwstr>
  </property>
  <property fmtid="{D5CDD505-2E9C-101B-9397-08002B2CF9AE}" pid="12" name="x1ye=106">
    <vt:lpwstr>koMhoXKogXXYTGQOIH/+5iZjjI9gspeM0xVubI1Pwwd4WKrar0CXxajZ7nM5qXAhUzunswbTpNmMcfYhNnFToHcsERN9rWLqNX3fdkomoi82qEfkAhUOr++oBEI/JKKQN+ZLE2gVmDdDv6QoVZ3VryIXBHQbm7c0pZAzr3lkFQ932k8e1y9UBJDLODQyI+/ElXyjc8+iFdTOL3jnunYh765z6eiIErdtWfBCvI1ZEZQ/12F59uCdAi9LGhaAnK1</vt:lpwstr>
  </property>
  <property fmtid="{D5CDD505-2E9C-101B-9397-08002B2CF9AE}" pid="13" name="x1ye=107">
    <vt:lpwstr>dak6UK+nQaYLK/7LQJCucy8C++CuWhN3nDEgn1CAh2kACf9akrVf9UcX6Pct1HC2RSClemsm8PDOCEU/Bl4U4MN+kEtxjC0sZGV6Jvj5JNXB+SaPzQJuMeYUYKlstOkP2/bnECc5gm7jcXM48sqVq8FtsUGheluEn7z5ZcH1wW6KSXLAh7SVW3VS+xQdS2+rRSbYWlWmK09BY2azPAFWchOD3CnwDGE4TjFFf9v2r/xIMTW+FfMmIIGTRLn+pxz</vt:lpwstr>
  </property>
  <property fmtid="{D5CDD505-2E9C-101B-9397-08002B2CF9AE}" pid="14" name="x1ye=108">
    <vt:lpwstr>fAua2/hCWGpmCiVWf2o2tU7ENH7yw1XQ3y/K6DVc6UOAlfyCnDrvwWLpJ4+eA6yYhWoY/LJe+OYPkydVeeuV/USf7O4mtWH591SVl7njH7NEATxKooUIY9WNgJhZ9P97usosaY9T7j/4I1ljC+1rwygzMUjF7nI4hUXj13U2msz2KSJKLZLcqA1gt6Ezv9dccX+qWXG1/NasTeoQZtR4jyf4xi3L+S18gf00Q0sXiI54iZ44SnKCytxsvc801/K</vt:lpwstr>
  </property>
  <property fmtid="{D5CDD505-2E9C-101B-9397-08002B2CF9AE}" pid="15" name="x1ye=109">
    <vt:lpwstr>rJu/4DcfLf72lFofeH1+q8bpQOzyua6jqthT5S/nfUI65k3uD4AVOB51VvDxhFEpDXwqKS/RcdwZ+EsrLWdaT4qptiVQWgyRUX892DfDnq6TtRV/gDbrVIYsdyWxnKzHoVAIWXMW8Zt9xWGtKER6ik+Q7IkDLUz3nU86cC1BOUl7PAG/a7hRFbe+EaiLDgqjGT/KZE0aiB/86iYYZh3kjYgl1hJGUlaHR1TNVmvYSPz/jRzg8whQx2fQ7z7AvtR</vt:lpwstr>
  </property>
  <property fmtid="{D5CDD505-2E9C-101B-9397-08002B2CF9AE}" pid="16" name="x1ye=11">
    <vt:lpwstr>B60TvweSlen4XC0qtY5qdcsfyAjBGYIItFCg3Ie22BkmMAnIp8sVVq4dbdM3RoEMJe4Fdug/p2khKAgXMcpi6Vs0OoT5huTBKutswxAcN9hHRwwCKzlMZ+uGkpOAlUpmaE1gM3Pb7jpgQOWcECg2iPaw/1p7bv5+/U7o2LH31x2v3JRld+wl9p20GfpUtMCHUgt9CpWqZBjpaluan9sEHano3PFA4RblSIX8Xc1PfG1eiDUPaoIimr+bsKsIvNy</vt:lpwstr>
  </property>
  <property fmtid="{D5CDD505-2E9C-101B-9397-08002B2CF9AE}" pid="17" name="x1ye=110">
    <vt:lpwstr>s2Jrvizac863oOOOkFTUHwTBO0MGWmTjlx81aCjT4xNe8kHr9NOPZKGjujvfFPNH3AqI4lvcuqCQiZVr351XDoiyTcDqQl7pR+5sPJ/xym7p22bXwePu/1vI3T3JR09c8RtSAcefhq1Ftb2oaQrTM48ZiGK5cusUsLVs3j0152Z2e0JKn9bAxCE+0MsB0pB2lh9C6Sa5XASQRvh9ZTL0B/0v6iNf74sZfIIG9N2UfOHoNFz8hjL/OuUlyN8ZKRA</vt:lpwstr>
  </property>
  <property fmtid="{D5CDD505-2E9C-101B-9397-08002B2CF9AE}" pid="18" name="x1ye=111">
    <vt:lpwstr>z53011zcKA74zuvQVflXWu0lJuzHsM1F9cEcOXAxNB2Z2f/zYnJZw74noRThSX9chScjwp9fCP3TU4iGrImwjL/K49rEmTjqEC/3cDJLx5C3hf59UMpw+uj6t1G4ub2JauwRoDb+//0CbAbCiBa2qYAUTSzGXb6hz2i/1+OyLqjxhIP1LgqK0cV75s0V/Uk/uyBFkG7zOuhTQ+cYUDAqktGCY7fKphccgOyq58W3F8OZPl2/FcSYRTmXeM4f5YF</vt:lpwstr>
  </property>
  <property fmtid="{D5CDD505-2E9C-101B-9397-08002B2CF9AE}" pid="19" name="x1ye=112">
    <vt:lpwstr>y6SQdu8M5UeeUc8OhTxH2f4AkfyqK8FWvwdP2F9qva6ygZbEFClMhLJ2vGlDLD5BTj2Yr438Pq2pFBDI6H/LIdqizT8LZ+kWa1UUuhFVVpp006gJUrRC15/173KfNqyHKt7ZasgMvWJXHTOZ4pfZuDb8XAobitrOuuqRo2jFZvJbHLagnI+vTlSgfn797/Po5h6KMp9weQHf7x4Xs2jhBsiKp+Dk6JLKHjf4YvJZMd+4l27gcRtIZZfdOi/ze3M</vt:lpwstr>
  </property>
  <property fmtid="{D5CDD505-2E9C-101B-9397-08002B2CF9AE}" pid="20" name="x1ye=113">
    <vt:lpwstr>S4oKxYXOWY3aLBPGIqqwDvqVyfg/m+eFEglIrlEu67ABanO4owKVFo1zoZjWkSaWXrRD9Xo1BhOsrIJeghw8LzHdphNCuO+zIc4AyeW/ozYftopLtKV6PJtzvmgWoApWZHnrSMcAEwMZhHAIyyMAeCvCJY9xJP5OKEM9OgPWRI2EySL7acGvKym06SG3q7e35hy1AEodbiT/6mucFFYaRvRBibLJrB2yQGpNX8FNGwvKp+HPo/79RP3oo1vXktx</vt:lpwstr>
  </property>
  <property fmtid="{D5CDD505-2E9C-101B-9397-08002B2CF9AE}" pid="21" name="x1ye=114">
    <vt:lpwstr>Jbl02L9E6tERX17gxtmVpMEmC2Z44Rv7AWThh+28qb9qjBunVyDvXAikDEL8S4lPkBISfGY4k3MubQURYGspl2a6Jdcktg8BxuoOmw0QykbJI9YaPuAFOUf6by1K7sVU/U2voZhpeZt1Kq6XEIzYlfEIpkaCV2esaU4Hvruq+C6WE0eJC3pMjv8HkWnGceIElE0WO80C7m/46H3W3me4MtDeEZ9psiNqX0g5qN/eCusdxyDK0ym1IY7UcbuZopD</vt:lpwstr>
  </property>
  <property fmtid="{D5CDD505-2E9C-101B-9397-08002B2CF9AE}" pid="22" name="x1ye=115">
    <vt:lpwstr>Eit5U4EEUun3Eicle6qu/N+9BrtvyNT8EUwxJOJguLxUcL71+6eos0iU5f7nmmNFZz+HTyRU7SKiiD8Jd1PHQt2J4ZiTdxghTOPsvKYarob+yjxb16krKqTT19ndiVzjQ1yBPQQGXREheJxXmAw9we/2FaZPcssuFDVg1yBnm9tObXCw47tcyDprVLjeTBmTCvz2kbv3eZxf1ql+WkfCIK/GLiYZ1HeXQOIWJHhOi3r8stxXm1gkc92hvZFWaGG</vt:lpwstr>
  </property>
  <property fmtid="{D5CDD505-2E9C-101B-9397-08002B2CF9AE}" pid="23" name="x1ye=116">
    <vt:lpwstr>tdcG8ClR00/DZkkWsZ3oqfAsPkZPKNAyqk/ITlsQO3IH45PfMOVnfAhDOd0PcuA0CJMZCxiCSeq75dpl2WZgtX/bwpLmwJKJZuWYGWPSTus4FkgT5Gui8a9E1Is7LYXK+d8qk6gDGKRl5ozAVsAR7zRGk/gzbotQ+1/BpqW7gVH+8eUcB0QX+15y3iCuunxoFAIqeKdlHgDWKb5mI6AeFp6zb60tMJ2WHBwwPqfX13wDw30P3M/lfFxvMbv+plo</vt:lpwstr>
  </property>
  <property fmtid="{D5CDD505-2E9C-101B-9397-08002B2CF9AE}" pid="24" name="x1ye=117">
    <vt:lpwstr>I2Ev6vUFlpa9K5qMGXyF3TMYTyYeNSStUuBlv70ENYMHD/G6XZ2UlAJDGYK5rnkjN6IYA2tU/RF4yUSyei3aWHHnCIgq/TXq42ZB5pCEmO0pp017LPUCKNxmGU7dTalxYTVyXVT6mFIlRrDaaEOJAguTPfBVpz04duzMN3Bp6th6/VVDuhR0Xb4k2LS4ipF2SnsoKUviLE/nOUGrN894VF5fHvxnlqtiJcrUZR7KEUKXXduzdO17zQ/P6DphTyA</vt:lpwstr>
  </property>
  <property fmtid="{D5CDD505-2E9C-101B-9397-08002B2CF9AE}" pid="25" name="x1ye=118">
    <vt:lpwstr>7sKPu5q6mw+VkU9nrYU4rYAHRJKO3cdoFfMOoYqom8HXsSZBmm0szMgs4XfmhjbjoDbUB/iNLRu6S4bQjn2CiUk9xWUGu+Bw/Oy7dMx24ovBjkt3+xGwZNh5HZ0qJXGVNaPoV2FLEruOE8qO6SwBC0Kqv/H/r7aqGNf8EFo3HprXUjUIEBN1omNRO2OJyY+dlBVdzxej5OoD9KpT2x7d30MEHaLtnkotGEsvu162pTnmVz7fSQWH0qX5DTZ3Kfb</vt:lpwstr>
  </property>
  <property fmtid="{D5CDD505-2E9C-101B-9397-08002B2CF9AE}" pid="26" name="x1ye=119">
    <vt:lpwstr>Jy+QLpzEuk4S4pXgNN9R4DN54oQaFw7BkL2PzeeUdDmhyTxqGzlWa+Auo5XKTBUxhD96d0vlJFagvCxI+Unzyu3noFcOgmU8rJDFTxxo92l7l13ofep6RupngwXIAanet2zYbAOnzMfWCW4wBzm0Pz0/78eqSkgsIJfbhRYLIqTX/KzvHnuWWVSVQPfM4sQfr4Fd6UfWoPOHAUurh2FP9tdPW0nqKbJCvtxGDVoBMIDt/Nqq42IjPmciH7kYusm</vt:lpwstr>
  </property>
  <property fmtid="{D5CDD505-2E9C-101B-9397-08002B2CF9AE}" pid="27" name="x1ye=12">
    <vt:lpwstr>NTUUDOVRwuYPew50PKgaJRli7kyw+8GXg+ThJUu1zd/WHc8stbJGy3afCBpDTvdp2S9hMZyhhgSD+nTBvPjndg/P+NLzOloRhHUe9+Zm0Kbd9zYPWjx+6MVwrO5tV+64tkC1zhS9g/Gm0KpThaRU1WsTbSO4XImvNLcnSuWJB+iYR0hWF8dB5COojW1OQf3RP5AMItOfG7rUH7pg+s/7fGd0H52tzA/2v1BHsuVS0DqqshX5GzgrmLIecgIjoHi</vt:lpwstr>
  </property>
  <property fmtid="{D5CDD505-2E9C-101B-9397-08002B2CF9AE}" pid="28" name="x1ye=120">
    <vt:lpwstr>M6rwKSp7pwWY52ZRKt2R9+fmmvhRqa5UdGVo4m3CVOTVY+Nx+UHOemofN5maPYtTNiENhePE2ZE/4We3GN5H33TXfUxpdMZqBJtJlhwV/W6tyoVvvUD8lZ3PlXR4DUlpna3d1cv/Z11fIE9yqNPdBCWZ1a5RU8URIU8z4dPBLbZoBVnKTc/EZulkN0ltR7OuQnWdtIVhy08mOr1K3Z9XSjzbph8ACnuTQMliY9ZhDTUB3EaysDZ5RQsf6w1odqK</vt:lpwstr>
  </property>
  <property fmtid="{D5CDD505-2E9C-101B-9397-08002B2CF9AE}" pid="29" name="x1ye=121">
    <vt:lpwstr>AXmRYfjnMos/B1WqQ9tLPx53baTuQy0ieux1MNUXqZ68qrpNJktCNHwC3Ipb9tvvzuVY0mqmvWIjEez7sq8roRMYKJkyWIZ6izZ2umPUl/aUuVNo/eNzsKNIIzkFoDmt4mrQ5l1OVvMXrVPG4WuBYHvtUTtyj/k8MqHnB4dmgVzokTieL5O8Hc8xwzjzXvAeCXaEKS45R8yENgLaLezFOLy9rEJkUDidB07pa8BIHDYei26NPHVfUF2Ky+jT2IX</vt:lpwstr>
  </property>
  <property fmtid="{D5CDD505-2E9C-101B-9397-08002B2CF9AE}" pid="30" name="x1ye=122">
    <vt:lpwstr>XvIabprma46xp/hqDyn6BBS6e02Z/TL1x0P8vv2ehAnbiLnjEg3XxDGkDJvWjIlwW8kNpR/SBOUrPkVs4AaFxifKHkZb1JYxWH8UyyvnaBCu6AyHsgNGFOfdxXwJJHo0EGT395mYuIaUrDQl+WdgvMTonM8RtwOI96mOU2x/cjxTpBpTk961hgxeZMnxo44DesRBkFbhciXVdiDNxRbc/7eD7GD4HFM4O3DckuFAXfDVCN5AjRvwFCvzRLf1q+8</vt:lpwstr>
  </property>
  <property fmtid="{D5CDD505-2E9C-101B-9397-08002B2CF9AE}" pid="31" name="x1ye=123">
    <vt:lpwstr>LsXgXSseSmAchQQVCMAXVHIswYa+a7vQDmahVjhybMAe3bb4Ar8NnQ/pW/RuJ9Nwp8EDaiGNp2GjxJMbK1UwOxsbxDcdArsUXCKlTtbrsD4MdfzBUU++NGjn3zAB3ABMw3Npu4u8yUKLQ8U7WdBoGjgl87J6PY4NwQAzLcnHqSKJMW6LCB/drc+g4urR6KrwPtXx6tiNnMHN0M5UtcHlyx1Gj7+uDi02cL6+Dwm/trggBAfOk1E6L5YP9qbbyng</vt:lpwstr>
  </property>
  <property fmtid="{D5CDD505-2E9C-101B-9397-08002B2CF9AE}" pid="32" name="x1ye=124">
    <vt:lpwstr>CVQg5SZ+aqkYBuEHdQ1ugj+2Wul7/mJnCKEKgqqsSTfpstS/DGfsiPe+7mEaQQjivVPfIzilS1fygyDSq3AX5RcJzfkJ6F5oTHPTYuqih1FRdU4ggH6Au4L1hfcUwbX8aOuF5I1ImETWGeQ4j5bLZQcu9vrGZdzntSKi97hqShDt7j5c8v3InHT4oMDfGuG9aNg8PyD2Jjc6GKkJ8y+siPU1ib26FDLUvtWE+rzIAXpXfA16L6g0jAUG+JoWeYO</vt:lpwstr>
  </property>
  <property fmtid="{D5CDD505-2E9C-101B-9397-08002B2CF9AE}" pid="33" name="x1ye=125">
    <vt:lpwstr>gWwOFrAdYQNEP46tBcHdQwW8uNonaUsQfIxvJuuKh5hZwLkqiM2Rzz97M44wESV37ozG8QwdBwfAQVYN6+2oOp7Qk1WH767ejekKOoc/r908XUbZjutIGIvqlav/RJh8eJB+la3OjEPNoFYPr/NPg56gEZbfgiHc6l/l4A9KHqPVStY/fZhZKRU5ytfe8c5uy1IR/D1pIljhBAbjBPAyQLI6+4RP32PSV1rpryNZ8symoLYhMMApqi5VZ3lyCjv</vt:lpwstr>
  </property>
  <property fmtid="{D5CDD505-2E9C-101B-9397-08002B2CF9AE}" pid="34" name="x1ye=126">
    <vt:lpwstr>ZqrWsL2f5nNqskxwZZtvjZc7ljAHJNz+MPjQJ5gV8xNbxibfN7O9+9K/lpT/3icydtKQhTru2NvH2PnulzCicyDR5tIiBUmEkR/2cgDCRqwjmajzQa1Rn9fLKYnG9fVI2RLwhvfFkj1NpPP7zDpHjw6VZJOoPvhOzVwdIWD/i+5sSd437jDxfDjPPd7+N6YDkzvPL8ht91jc58v5JH1DwcW1XEJoU11zJo4+ifHZukwS5h3+gwXOH8VjVxoAR24</vt:lpwstr>
  </property>
  <property fmtid="{D5CDD505-2E9C-101B-9397-08002B2CF9AE}" pid="35" name="x1ye=127">
    <vt:lpwstr>LY+ox5U2loaMxlLQoN8g3tbqxwIa1mclBbZMyZwIFmFp2vwnoev77AiDsGx8/lKgHIYDIl0B5gtYZqd6KGOlMYX+nlroM3yEF97IBMTt4bEfeUyqIIOXOiCZPs2RG0ccPmZlO6AMZ+Fj5T8/Sp9sk0BowvQe/dZuh3hxCHhmvwwMbFsWKtjdwQ1PN8Pz8dCy/JyUW8+pXvTmsM4nXodLXFHi48yIjUGbVpFTQExm2rbNiaiJA0YWoV/QgtU93yz</vt:lpwstr>
  </property>
  <property fmtid="{D5CDD505-2E9C-101B-9397-08002B2CF9AE}" pid="36" name="x1ye=128">
    <vt:lpwstr>lUvNOMKm13F7bt3JX7ttZo9KsAjSAbUiKO6A6V+EGkaKCzDEnK+QtDsx6Sg3y1sOZX6ccBpeh3u3DaeF4z1Lq1y8tA9wTq7QrlPW9ODOVfVcnTOFpxrdAAbS6rJQ3aJLCOQc3oxrs9LPXDLoZuAys72d7SbcyCLdPdS7stoy85ZV/woE2VdvKsZxX9S0soo5SnZiFitvAkGc/i7kRcYq9z6oajCEVFa/4WmHDm05+XKmXIZ14OnEKxb+WpX7PKf</vt:lpwstr>
  </property>
  <property fmtid="{D5CDD505-2E9C-101B-9397-08002B2CF9AE}" pid="37" name="x1ye=129">
    <vt:lpwstr>4vbriyu6qip0ijIiCkO4EtNa0KgR1Fdab4HL9s2xz+3HKPGTZNX0A6cqKVDxuaMa52gmE1ORcuEWSmD1HjBskKSdrQ9J7/SiE3pEevLmvEMqYvUpi6LmjU8FCz301SJuL5+VCNZJpYFuvqWzjLLXqJo4epFucz6e/B0wd0TnTi5QCOKRW6yBsNIsp7i3y8JLG3mxHoq8gAuBh+88rjw7QMIbSCMa3gjjc49qUU2S9x6OnY3d18JanWjr7Oopc3i</vt:lpwstr>
  </property>
  <property fmtid="{D5CDD505-2E9C-101B-9397-08002B2CF9AE}" pid="38" name="x1ye=13">
    <vt:lpwstr>sBTdOucB7gAtSU6M7IdddZuOo/WqM1CGDLSSSbCkvQhgvMtcNCfYMGgkLSTTYtpjW+fz6pEB13RW8wFmGOcBEa3duqnZ5ytqOA2Lt1BLnz8wzE5q5hilV8WvZUWOFPxwhARRGKTM1nNBxSAHhlYoCqgaEiFBc0om9aO8ANY/kzqU7RKCFTFHBTe5aIEHr6Grw2d9wtdkHYVFupJBwNvlQSNFUhzwvF6D11PUGRgP68zq9juBvoHQmTfiuc3VyK5</vt:lpwstr>
  </property>
  <property fmtid="{D5CDD505-2E9C-101B-9397-08002B2CF9AE}" pid="39" name="x1ye=130">
    <vt:lpwstr>ZwAIDPapYK+yWTXYXkOqK6R9zuvB9asbh3kG1t0c5n9OUXS195Oa3jnRw9t4BnmUEFLUcwguOs/YX+9Tc+YXyXc96EJvwUut2KAjmiiPPZaDKGr2WxapH/WYKLNXzAtoYY4KdZwoiEOQn6uwtW1yN9kGOrpMielSVOZhaU09ZJU/C2/d40DmgnntK9Z4H9r4J+n3IqEPGjCPoj4s1XfE+ZELBPgew8/IxTcsBygfRj+m5lOKRazXXllU0gXUpFq</vt:lpwstr>
  </property>
  <property fmtid="{D5CDD505-2E9C-101B-9397-08002B2CF9AE}" pid="40" name="x1ye=131">
    <vt:lpwstr>OQLExqiYTP9ZUCHVqCYeKpWgsF9/jPBaRnXodMiX/Az8NRUaedZuvz5CtaYeNyjMgGmAr/Q/mivWhIdTz+ioGu8K+hj2DqmGX3se6dc6PZrSuSKhKCIk8pOh4pbFGcVgtEekn8vTtGGVNOF7+oxN2XEVRsaDp8YDUgCoNi6yJ3Oz0wwCuhUnO4JblnN1ApdojXovhzcxa188TYNZ4UJmB+O+TShuPm/0oDtK6GluraxTMHpAToK8HNPZeMZGCbV</vt:lpwstr>
  </property>
  <property fmtid="{D5CDD505-2E9C-101B-9397-08002B2CF9AE}" pid="41" name="x1ye=132">
    <vt:lpwstr>sSCjImkLG6SAF3PWNT3Bz0Izv3N99nMa2y8FpcIFjzlIObDes0cKACzhOsh95gJJtGbvOZam2/p5CETeNplB8pzfDrLFYUsNuZp2KMYt0Tp8ZO8cTvqSPXMUN8loyU4l9R+NTgGT/Vg85hNz5+CJrxUvd8gNEixFi91bUAWVC3UB6SS6UGVP6Jd4ontKjXR71Ydo9/zvpUlu9Iw/3F4hFlgptQEP0NRqy0X2I1I9e8BNRT3ZlyNV7XepLRrs3LN</vt:lpwstr>
  </property>
  <property fmtid="{D5CDD505-2E9C-101B-9397-08002B2CF9AE}" pid="42" name="x1ye=133">
    <vt:lpwstr>fse0b2a/+FkOUhKjeOWZzYdzINdTw5nde20TFa8aBtNns5owKy7vB5P0BNmDhK/M8YAAHZ2Rr5TcTH/D9IZJkGtmBgj8qgg0VMTfCOn1eKQLin4niiAKhToS0nHvEz4L5x+BeeluYfXc72iLm00vFPqo8Y2njOavVRKLRfxWdtcKrUBCEH4iC4FDcAgsOwaXD3Z2nv/xt0iRnd2fmS4BdWduwO/CbkqaswposckncLBySdWe0LPm+IZMwhEtbDW</vt:lpwstr>
  </property>
  <property fmtid="{D5CDD505-2E9C-101B-9397-08002B2CF9AE}" pid="43" name="x1ye=134">
    <vt:lpwstr>sRFPWuLXicFAhRc8TNe2qJUkk5806xW8XOnz1K0esC6Ik5t9Rp/jalNXMMjQEkKEdW+g05KniMkDKN0gEYwGJ/j9NFfxo42ENOw+RFbFK15XFUwP1uE8hXbnCHDpcZfrtcxGpU/rrFXXNiJj2yDrBuUJvlO9ZANo8OvBrXnAg5D67bo4wb7BhWUbYrKfzAqhuelFQyBMsp/ImSUIARw2fpFflO92d+tOsX+saHwppv41L+t9b15hLIkom3zX6Pu</vt:lpwstr>
  </property>
  <property fmtid="{D5CDD505-2E9C-101B-9397-08002B2CF9AE}" pid="44" name="x1ye=135">
    <vt:lpwstr>KzpHl4vfPVzXJkxU9d07n5p+yHokUbdD9rCMMWCu+PE1CFM6dBN2kVIn6pvdPMYO5MvYL11o282qGxAHWYJFF9xjniiYCE5aBvNjwvUprSch0Ra9CDvjhUp7OZ8j27lJy1pwfYm6JxU6Xx2LNeMtUoF3iueHGpTz10+fBH7Kc3x5SKx3yncuGJwsWi6fWPl3S95O1PN/JCf1eUdPCS/fLjObPDB9F4U/myqXGmGJ2QNIvFWTxjmWZjjndHsg1Jr</vt:lpwstr>
  </property>
  <property fmtid="{D5CDD505-2E9C-101B-9397-08002B2CF9AE}" pid="45" name="x1ye=136">
    <vt:lpwstr>XTs5NcRTdRqTU0xcuEq+k1mOwUqx6t/Va7d5juX1h450tjZWHrcGVK5ASPSaGoQZssMk1BpRFVZbav4Uo6EfV8QiqZ3SfN6o677HOzdDPbHzTilQUJ65ar1vP7VsST/J8o2vuOXgyiRzbURZfrOfIUzasGbs1J09pYtbl03HT9Otb6b6qHNZIKfhCyNc9/ghKY+Ncp0zve93ADlJ8qMUkL4w3dR2+AhhssG7wKvsvFIDMa8cUJ8tdXzsbyjTwym</vt:lpwstr>
  </property>
  <property fmtid="{D5CDD505-2E9C-101B-9397-08002B2CF9AE}" pid="46" name="x1ye=137">
    <vt:lpwstr>Ay1z/KVYFramFqgVzQRRQwuGx3f6dZyUDTsuxZq6xpFNY6QHQsqmNvS9gEtCnq2Vc7oPoz9/61bjJpscg1uCpvqkwqhJ/Y7hQpb+1MsFBLk9ZQqBheM7BkEo3sIY7G3mSOAfwU3ioU+S0ENzcLH/5UNK+7Zg+zUaHMDMUwJ2BWgT1wFoVqMFM4hZPYnM2ZM3AWJuS0viqm4au4ZE8ASVs2dCn3zGpelhw+BQxpjEduIe5MgT81nD0mfPyySzUK8</vt:lpwstr>
  </property>
  <property fmtid="{D5CDD505-2E9C-101B-9397-08002B2CF9AE}" pid="47" name="x1ye=138">
    <vt:lpwstr>TZ8iEOyCu+CNHaQ5FdsMGWUTWFM36Ku3TG6dcZCFu1xhzgVRvfVXmDOYTj3cBZ5+AiNqJqWN88HWv6+ZUcA8YBIuuvGdzuU8d/Dw0eqrKHrD04P4vvMN863amALFounsgD+mQfsilX079jy8NaNNKa64CcHOH4gOVjxCDy5cdJRbzb4JDeJkUNjB+BNwz0XlcKWvc59hiffxx3d1edbCUbNaXqFwPTOA+O2192BwkILWoDEBkNnQjWhWld1q+3S</vt:lpwstr>
  </property>
  <property fmtid="{D5CDD505-2E9C-101B-9397-08002B2CF9AE}" pid="48" name="x1ye=139">
    <vt:lpwstr>8GWMoJQZWZPqOKKIqoK892q+SAZmEzmYG9cN91XDRcA/cMrG8l3UdJkAdXz7wH9lt9Xa/jf08umpOALUBSYnoAovPUQQfv+lbt0fi/aPShzOnhl+sEjGIfheA/lAYW+qKJkudkK3f6r6wpLORSkq/FDejTeIaBmCCJKQR8+rJw+vLpnRNbVsU2KfXFqVWUi/xxbwE3hTMHU39rToMoPlRfoo5nYX6czSAhGFH1kkH8rKCWLFrsJLGij1+XBUkLa</vt:lpwstr>
  </property>
  <property fmtid="{D5CDD505-2E9C-101B-9397-08002B2CF9AE}" pid="49" name="x1ye=14">
    <vt:lpwstr>NDrTZd60b/73GHdCjKaACzFpHMTB70ZZcBqhIuGgpJBTXGRtk4y1ajg9e678ZHKFiWFrzLQclcSEiciTVQreA/O8dqTZKFzVb9Ujfm6wicbL5G0lyvFNr3pE29v3LWC1oBeW/8cHy/pwOYMbcjVQKtJcXXheFXQ5g3UI34HEhZvEzVA39UFnAUuP6j0lj+y0BN16itK0hDMHx/o8aXh8TFyvKRVqcQQd7T0gU7YKPBZ18Lc9W2rhUxWHW37k+RJ</vt:lpwstr>
  </property>
  <property fmtid="{D5CDD505-2E9C-101B-9397-08002B2CF9AE}" pid="50" name="x1ye=140">
    <vt:lpwstr>/ZpwLO6lJeXQfAts7qsUj9IzH/uSHhZIFnAqmbMYlIzrUXdbilziQJ/6xZgk3TWy8FMLrNAYdpC1+Uiit1ogVrKqB1icSx5BCzk94Ftb0t9ZNtrqacIJqS9tUVjHgmSK+Mw3skh6bpGinABnNpPPHIuC/0GwrmxHVP4p9lDFt+H0d2DCIKYAfYuoPRayw2zyWMINouFHA4CRmS3zi6o1R2Ikl74m0RNPRZZe5g+rzGQwzuk32E73bHP/w9WuqVY</vt:lpwstr>
  </property>
  <property fmtid="{D5CDD505-2E9C-101B-9397-08002B2CF9AE}" pid="51" name="x1ye=141">
    <vt:lpwstr>ZhVOht2Reses96zYiDJnx7a4IDPmc9frKPPEE6mQQNBMt2muoxmeu3xTo16/tLdOQwLBoPTr6FKsKlOXKNE8S8rdWkZ/oLCc+EsX+flvn8uhPxH5sF7OmPDhsdR8MDTCNxGlcdFr3OG9ipYkU9eiBMfHh07+VWjJRKZ749D6kk6ypZmFSPLcw0f7YetyrY76kfvKVTCNnmC1STbc3Nb35E9gIeIuKFE2CH7XJNtYS2E+cR8I9YEtopec9xN1E6M</vt:lpwstr>
  </property>
  <property fmtid="{D5CDD505-2E9C-101B-9397-08002B2CF9AE}" pid="52" name="x1ye=142">
    <vt:lpwstr>JoANuMUg4O4RGv9dlai1Vz07lceHYf8IeYqJPCPdWMyfpyoOQQKfv70hwK3gj0e+hMRZHVXACnExc3v4UAUUQtw+YPLxWu17oJeVoHl2q2hw6V4Q68vwMMMAzQb2ou2W1hbWtosFiVDrfiW0ooBk0gJ022tZdgMl9a9ReG5bMeUD2rhaDkGc35Wu5NOFot0/xbS0Pv6hJGdSgiDmdcNpYwcqGbkSvqARr2/5ZX0b2dRt7nortxJh0QzZN8nt1yE</vt:lpwstr>
  </property>
  <property fmtid="{D5CDD505-2E9C-101B-9397-08002B2CF9AE}" pid="53" name="x1ye=143">
    <vt:lpwstr>1JTD1MVUwrJ11DlgeorroRTSQUVqCKeY5kqL1wkXZ0xpKCawUls0twYtCH4VJ4M3TqLcBgqoiqmfDWFrbQ9rkPX0BKf0WL2KF9RS6CrspTJLic9NvI0hr43txMNe7A+0JLzdoTUhtD57rC5pxI/9lAY0Pjcmnhk+eJkefdzIOIjC4JHAR/R6ZBemZEoLn8eB9uhQwLWdgg4dtcEJIoALI86t5n7Uiv+sjc8y/72WiTg4cln02poGlaD0ixA15ng</vt:lpwstr>
  </property>
  <property fmtid="{D5CDD505-2E9C-101B-9397-08002B2CF9AE}" pid="54" name="x1ye=144">
    <vt:lpwstr>2MqERjQ34/hMaj14lnq0YSoEUKoxcuVatzohk8pZNrkalF0thJ76nxbUgE5q8dFtPmkeDNRGdDguSeO+v9G4AZzH5NFb6iq0sZq9H+7f60fzZpKn+ajNRTvlSl+OFXPO24yPF/mAxafRoyLUbfwqW08RUinpTfLeNErUC/smvg3qF5RgpJffj/Mt6hyZqfQmCQXtNSv6gRho9OFnXzAqSAJnVBKvsksnKgEgQPPr1o2Zs2Z4Fn5eDWxqy0YbcYr</vt:lpwstr>
  </property>
  <property fmtid="{D5CDD505-2E9C-101B-9397-08002B2CF9AE}" pid="55" name="x1ye=145">
    <vt:lpwstr>TOHQuyJnEpxbBow/L8kKY3p/a+DDZNKqVDMK407ZAfkyIGVSYXt50rZzvi+65rQPTB2i+fv4NpBcadcAOg45DrQaBn4KDAbY0vumFMyeMLt7zDju52/ydNq7c6NipP5kMPCn7w5w0ioQCermhn4GfI3TI1L9l0H+bN35SyvTi8RMbE+JiH723RZI/8/tN45tAiFub98ztCNon5YsGmj8n3ilq0AAJ4/ODIrvA2C7pGTRjBGb8iSiKC6A7Apk6vf</vt:lpwstr>
  </property>
  <property fmtid="{D5CDD505-2E9C-101B-9397-08002B2CF9AE}" pid="56" name="x1ye=146">
    <vt:lpwstr>KMBkv1+HD3+WkHzDrD+0Kozz4dVWLB6wqHVgxG5RKRIDuca21UYqEa8K8pDWbdPAv//maZF3huIoD7pNt2NMRtMggJVgTgIknq/eTFJbUXwC5DLPkwEkoOksabvmQFf5uBtua6wXwGx82rTKTuYHbJrEuolWOODuB0yrkj9U7mz1Z/r6g8WlWRFoBcy+H9ZuJZ/Tpcfi2AOFGJCKHgRlfeMuwXa8feY2FfymKZkl4iFs7Zpsp0BHprXmMbucjVy</vt:lpwstr>
  </property>
  <property fmtid="{D5CDD505-2E9C-101B-9397-08002B2CF9AE}" pid="57" name="x1ye=147">
    <vt:lpwstr>UyB4sCe/ImZrC5u8mMJZm64fHoexCre2GvFpgWSyDe+46U7gJhAUESso/gYSIaQrLaz5JEqkOb6Kd/cnAcj+wopgKXil2K+YsVkoeQmVvL3U2eVcEiJHUWyZewSp79DuJ5+/67ohhHbA62m4b/wyjXAKSORuWm6ZnCnKqXnkU68uuyqEU/e4ZiLX1UugqDvsLV7Y0MvGwri7rri3UEtILiCv34LBbmsMRYL8jd/GXOlVnT4uWb2TcQDYLALXwp1</vt:lpwstr>
  </property>
  <property fmtid="{D5CDD505-2E9C-101B-9397-08002B2CF9AE}" pid="58" name="x1ye=148">
    <vt:lpwstr>lBuqlvdjsIuDsOwJM8X2NGqpmIwhyh2Ck6RJieSQ95bi72IVMP7gmPIQzkYRLMwwnboNJrDrzCEAdRwIZN5MJbrEA2QWyfGhfGf0ujVRLoDjtADJT328OFPomiihkO0kv7PDgFzC8DcS7vh3iInpQAOqf7oapCzpqs6aJQ8l0ejJLar7CY98YKUwy4UB8R1fl+Af/8UtQLQ+DntXAj5BZ12xeGzT5fI094bO+oGjFkefLZc737UP5MioTAWm2fN</vt:lpwstr>
  </property>
  <property fmtid="{D5CDD505-2E9C-101B-9397-08002B2CF9AE}" pid="59" name="x1ye=149">
    <vt:lpwstr>hRwCktxmLPgIUv6JTfSiLM17fAZiT0Wco9O8yt7ANxVUnmDHcKM1dyA6aW4F68SEZGSepbMs7oc4yRc4ia75n3XpHmedOyTxXfnnCeOwyhEeqieqfldz2ntTZ4zZtL3N/USYef3t1zLX5mqoDdnsQEOTkqgWbArP+xW8gMs9w85YzRkvX215ll/E2dZv9VwEDO0xml2MAqJDoZUpHc6jZ8onXj7tZ4LingRCwrKUFpR51sNJowuUVEry1H5UZPv</vt:lpwstr>
  </property>
  <property fmtid="{D5CDD505-2E9C-101B-9397-08002B2CF9AE}" pid="60" name="x1ye=15">
    <vt:lpwstr>6gPRS3vVHmBVZBbiP0Aj5mp162/lUwykzFOETvJv6zJowJXKZwKy8E417Eu/jSf6+AgmeGRtRBV4WSo5Eja7G7sWPyYeYI6nQ/7D+BaQt/oRIuDQ0kXO6CZMCq7QQM4w+y1xP/UEjEysc1+IwQ6XWdpERMv4cb4rlt8858Y1qwO92rmHrtkrJP7Mt2Cl6XkzAetcLBkenIXxtXAvzVmFOkMNxfpc8FtdzxtRV/pGpbAta60dKHxtuWcd/wTV22R</vt:lpwstr>
  </property>
  <property fmtid="{D5CDD505-2E9C-101B-9397-08002B2CF9AE}" pid="61" name="x1ye=150">
    <vt:lpwstr>yaoYQ6JEyZqluENNNnXAAhrllO9oX4GZ1XUbro2Ibi/AD4W7M1sFBuS625kzNGDn0khkZu9gPwsxdkXXPjBeDqUxs7yx9RvtQQdXZUp1Kidnw5u+SdtlQ0AjbnugKpkhF2JuLmdltQd4XBy2idjuVP9stOuE8RzrLt9jvEiKiVStZe9kBvd787iPGTaswgB3b3vNvZLeMdOM+2+6+Q6c10Hi+9i8EgTUYysXWgJ2VR7IXcftfE8B9ibNmMEBDOr</vt:lpwstr>
  </property>
  <property fmtid="{D5CDD505-2E9C-101B-9397-08002B2CF9AE}" pid="62" name="x1ye=151">
    <vt:lpwstr>939tPEf2qSusEcNDt/Xc1h5J/Wisr9e61yvSYdAzMWaFHK+MWOyKkcb/MYZPlirI+sLGiBkcW8apbqQ1I4k+CY87CqSn2HXWp0x9UIPPEGX2LWCCih+zqQ5vQcX6GeJemIeqq9+fL6OTAv0Lmd3P8KHV7pNuAS1ObCr87OxKV2n8pA+Vur36qmCatvYcKTfMXMdw6zVZHxDY594Nhr2PpqWuPytzY5soWntVAVVGhKedC7HFcRfH9v5kXWg3Ba8</vt:lpwstr>
  </property>
  <property fmtid="{D5CDD505-2E9C-101B-9397-08002B2CF9AE}" pid="63" name="x1ye=152">
    <vt:lpwstr>Gf0Z6b3a3jxmB/YPdcU0XFgVxCNFeQrVBXg7s5zEpfcoXPV1hnslWHVvol+J+mlsR2iqbs2cBvDfpXb8EVzbQtjD7PrqNvAQuU294py5gQ6kMih49g+qc2SR/+5A3nc89mhke+mT/uJc3UBIOfOBbOKD+uWboqVYAyStapIwvavyDGeLkNHCPK4cnF9FTxcAnsLOfTXRtjq5F2DohcZGx6aeIQ9pcXAE2bA9sEtQuAB9owu28em6b0A7E/XZWLp</vt:lpwstr>
  </property>
  <property fmtid="{D5CDD505-2E9C-101B-9397-08002B2CF9AE}" pid="64" name="x1ye=153">
    <vt:lpwstr>gWXn4BrN82DwBHahiwFmCfrMGBmC9YX3x9BEQSeQiQQL+PWLvmxoI5NvRPcBacK45bMBoZ15peeOZfOGIyiCg53Rp0r++1sZIaIR9fvWZF4r6lmG+/Xl2KDsNEnTGPLkRm1gB3hmJjK3xScozlWv0poqfQB2qpm9FHuIULIFCDz0Yo4eUyVovnuTmsLeuZpLRM61KWHsEF870Kg3zZT2q7jPPTvY2WznKGUEGhN3MqwaE2p1bnzmWueXlBYvySO</vt:lpwstr>
  </property>
  <property fmtid="{D5CDD505-2E9C-101B-9397-08002B2CF9AE}" pid="65" name="x1ye=154">
    <vt:lpwstr>X3szLvI4KnuYirEGb8+kL+AC44/YtvDhzcDQUfKpf0t8LctwFqOKKZa15AP2hKKTA/uW9go2Xt9bXU2kkkrbPzvQRWuFquzxVq49cUowuafZ0wqugIUoguVmzuau9GHahYCG3h6yWag5y2sY4/ZAvC0Et8k/pIwbQW6K1DCO6ch8ObkMjPOIBNoCH6m/qTXAssvEnFI1Q6AI9uvKbO9KZXrLqNQ3mCOHCM+XoViLDi0zVBslnm74tzxHPwPoaXW</vt:lpwstr>
  </property>
  <property fmtid="{D5CDD505-2E9C-101B-9397-08002B2CF9AE}" pid="66" name="x1ye=155">
    <vt:lpwstr>dhVfzdkOjMqr2tYdSGWecTMzNU4KbvKoK+oXq+51rRlTlnDmi6NI5s7uoRd5an9VUvQ88cva/Jx7aa0sCqfDBDX8odTNQtmSJ6KxGPGaCt9DNhVy9db3+h0FePtGFWWT5apG1mesoLhfhlpOxxxilr5PtQG09Wtj+CpxWWaRk8sx8nQ180cS7841m/Jt3HQorv7SfiWlr7IX4Ds/ORw5MSPyC/4fDgy50WFfGLJEVlnnOW4PAyrZBS3sA+KASHz</vt:lpwstr>
  </property>
  <property fmtid="{D5CDD505-2E9C-101B-9397-08002B2CF9AE}" pid="67" name="x1ye=156">
    <vt:lpwstr>u7Z4GYkPOsrrbrIlgZG94HjeWmOJ7li3hjQMv0aow/VYKazh2tLbZoOd59lRSsi7Ue0bJvLVEf1YrH8Q5O+vlxECoYybLMPc5yCSz9Ogc1IPFZzwrJFcbkoJoWJ02CUzhGPJvUULLiEUs4p94EhxQJ5BwgOI0ocudznVS8q6LJn4VKHswx8SO7SOuR9y7k3YMVjSUCnlzfN1O16vhcA854jFGwmaPpymzJU3SfiUDZlFLwWH26bEThBG4GVb2BT</vt:lpwstr>
  </property>
  <property fmtid="{D5CDD505-2E9C-101B-9397-08002B2CF9AE}" pid="68" name="x1ye=157">
    <vt:lpwstr>6oCmP//4DJ4xEJ8yaAAA=</vt:lpwstr>
  </property>
  <property fmtid="{D5CDD505-2E9C-101B-9397-08002B2CF9AE}" pid="69" name="x1ye=16">
    <vt:lpwstr>l3o5FIELARejigBOxwx/DRLz2L9AwoN5I8XX6DhKvXwWF+kAgie+eynXlv2qTpBZUsVInwwqYTAqFEysqp/6BU1WBYeyXWGe5jKGtL6qTHOUi4SIq1wVG61FWPhfZdjhmGgFmcKajlunw5z4tlIxNWtU4Hk/boC1Yj9hI0QXCIYFFBSvCK+6ZJZbqyAe/ae9+VOzmkrZVS1RII+BQR6jILlPG7anjzqcCfL7DGPp7rz50HHLKaR4SbRMhfqDvQi</vt:lpwstr>
  </property>
  <property fmtid="{D5CDD505-2E9C-101B-9397-08002B2CF9AE}" pid="70" name="x1ye=17">
    <vt:lpwstr>zw6EhUFdzRA/ZJpEK29jepLPQ1W7e/XcPYnKQSQnF+5qbQ7svPRRq+2U2GrWQ40pMhV9wzsAzt6RsCUbcwupnlk+8NOE0BkUopEStakpb+SWyt0iSIQNUqY87Mfn+vHtFEmmPvpudshSZTnN/grx1+zaWv/ATqapcTaTxRFwAK82R1/qW+0yIlvfaZLaFBduYhKX08OaD2UFgM9V9CxY6l30oFToV3/H7Ip2/5jkQoSfjSXhTkArtE+efy4XPF3</vt:lpwstr>
  </property>
  <property fmtid="{D5CDD505-2E9C-101B-9397-08002B2CF9AE}" pid="71" name="x1ye=18">
    <vt:lpwstr>x0ne96mbTK3F2DI8Tzn4TMYni+R75mDaoPUUFdh0xni8E9zNXeiB/gcymMpHJ/essj4KTLoMQAvesB7i3ijh8irmWjebySAN0eLecaoPRCvY9NGmw2SVfTX8jF+Jyn3NZNRAtPDrwoc1NG4gtBQuM/Li7NUUWOuGpLo3Gj1G2Yz0H8Qcla3VtLNH5jJ9GfKg9FPVLlT0m9zcxOl126YW3CCE4kxzq6TArckWDCEciHbOiVDcSQzoPRP6pMh8ZFD</vt:lpwstr>
  </property>
  <property fmtid="{D5CDD505-2E9C-101B-9397-08002B2CF9AE}" pid="72" name="x1ye=19">
    <vt:lpwstr>QfwgS6xdXm3aW2cBBc/PQRExtJgLF8aEIGAWw+pQicBXZ0mUXs5lCnG/+hk32tylAP5/LDcHQ1+HFlsKob5wP407I83ZsNCFYlXHX0Jq1aLJSQ5N4t9hGJvokAQ+V22LP8MZipthkOo5I/F2w232g66v9DVhi2iS0LWZO1CN0J0BDOkBFE3LhGRK2JPZI1Faqf6rZ+1mW/ILEGsR/xrRiVItFaa5fjZxAgVPX1QctI5NFrfPnCesMxDxsoZpdQ0</vt:lpwstr>
  </property>
  <property fmtid="{D5CDD505-2E9C-101B-9397-08002B2CF9AE}" pid="73" name="x1ye=2">
    <vt:lpwstr>0vCP44Xis8kKoPHPMyqWVKZ0KoSCrW+arej8hjvAlntCW6B6WsR8scfPhM8MU+XZXoWCp8LUDx0OC8QMntqkG2SNTwLkN/fEOHiqcqCFFMS7EJQexLMTw2lgEMbfdXcSxpdQPSGpbi1nWcbL5Br04/EDrlmN2JW6aPP+15uWT3V2is/I+XCDkCE772BXy2A40j4bETPXyoxHBNQmCNaj/r4FaPQM9nxWcHQfumf/XezFl3LDJF4JoI/4y3o5nCV</vt:lpwstr>
  </property>
  <property fmtid="{D5CDD505-2E9C-101B-9397-08002B2CF9AE}" pid="74" name="x1ye=20">
    <vt:lpwstr>2Rj3XhK7ckfu/YICRoszHQ3ZFizd2Ovi/tw/sK1kS+v2tZGxv5L+gKUhCcLVPkOT6d+1QaTLBJexwXMTjNXwXppBsASbUBiRRbbAZd5FEZhK/RpeKXf9mD1PpVv6MM+KcWU8D00+FJNLWqHRf5gPkwHP1G1gl7TUOgsmKJBi8L0+2MRCnNB3PqQrCsqp7oM66OU6dummGyM0vijXI3fRniPA/62AUa5wVzeBgpAgX5YGl5HGRmqDfoVWhZYfquA</vt:lpwstr>
  </property>
  <property fmtid="{D5CDD505-2E9C-101B-9397-08002B2CF9AE}" pid="75" name="x1ye=21">
    <vt:lpwstr>2iNtLW3+ztiH3f02o1U45+LyP2Jz6rrn4WxneZbBpQufD+zP/BRgjqXLkb87WrzmZgDzlquEcdDrxRI/lbSIG6hL4vwUbpujlfPS3MD7S51w4n8ukdKRyZb+Be5XO+4O9MKxr77AP04eUvDlWkE9LLfgsIdd1WqybD4LBsI5fB1Ztk9MhT1KOg77twSLWYNL8e8d8zq56MFDB470yKt96A6UjTduB5elFVjrjP9Bh/zbm/7uYbGqJI1r7V92M4r</vt:lpwstr>
  </property>
  <property fmtid="{D5CDD505-2E9C-101B-9397-08002B2CF9AE}" pid="76" name="x1ye=22">
    <vt:lpwstr>FGRv5rfE6FVE9r+O4K8iTYXsE3WT7O5sjO4WPcf0HC4G3aszI9G3hNXSbOVn+xCkrIb4OaVKwi7q3VT22fdbeeh6vll11zXMcylXolGL8UbPTmDcgdUhZqFEyhxjoVuUwkxv5t1RPcURZnhDLiGNGza3QKhaHFIvWW6DsgyBcRSstKmKI+K8xOVueHdUo+fUPIcS7TQUo1xwnT9evsxFZaxOve01+XGRiHmzTWO6kOIcc203TOqTFy/NY8ECUXd</vt:lpwstr>
  </property>
  <property fmtid="{D5CDD505-2E9C-101B-9397-08002B2CF9AE}" pid="77" name="x1ye=23">
    <vt:lpwstr>5EXGDVWcfAKDSYlR/EBDyNHFCWbQlf+gQjq7QxU1YtAjZn2Pi+jlzayLdclXvuf1pdemuFs7gFQxeceJnwTYvyV6dxIzHZpsnL7jq8q7GnLYsxq4eWwR4e+aJx/O63Qjiv0fDNjM39Ge4VYQ8dllXk/jEyTknT/WeciFurk28yxATBdYmNfSsQy4EHfuo7MjBDmL17bLqXEgIBXGJRVPtlsQo+grpjV7/6aqNoDgUP28bRK190CfBlYNdHzlNxf</vt:lpwstr>
  </property>
  <property fmtid="{D5CDD505-2E9C-101B-9397-08002B2CF9AE}" pid="78" name="x1ye=24">
    <vt:lpwstr>23U80d7ApO5R/6JDIjUN9x9OkMZMAhNBo/f1kd55lbAfkqtiZlegsoQ/TprfHfmVDq7n8V846RYqGRYJ/UllT/KMuzLSehMNFnRHKFFAu0dh2Oh8wrXajHhwsi8/nq5WpT5ZY5vv1MlHmsXXH/0HkaopH/PhfvDxlwbmwNLIFO0DngLGQkJbM95y2bNfraEwPfjxMaILB3Ii7kUaBcJJagr/lL9uxHj9Ftjf8O2FmrtmlAfa1bAp3/fh7glF6ou</vt:lpwstr>
  </property>
  <property fmtid="{D5CDD505-2E9C-101B-9397-08002B2CF9AE}" pid="79" name="x1ye=25">
    <vt:lpwstr>l998HTbU/x6K6IXk4T1cEz2klgvSjGvANishIcf2QisTBRNq0Weo41UFpF3ZKMBxSLJG+bSUumrvNxxXvhGjp7hS/iXP0VsHq+isnunKUFMvEoEgBGaz4NwWoX9R+FOzdxLvUsf8XCKBixezWM/66P9XMo7SKbZ7ICc3TClaLHtWaPvRSV7pC27ndaE3J+5Ozv5ibmOoA/CA2qAQUXbgRhcOrHOx7OGi1sK/ZCFsB0f9Yr0Kf8XDHi6ZKk4bVZY</vt:lpwstr>
  </property>
  <property fmtid="{D5CDD505-2E9C-101B-9397-08002B2CF9AE}" pid="80" name="x1ye=26">
    <vt:lpwstr>ubkVrzZrOtFik7LclOtZ/d6Y9VVt4LWQApTkDv1HjHon0EaUhRWEbbjTcKo11V+suTZbvxLlRJORHc2J9raazqEPRzmHE84NrFgKXaMk6RuuP2p+hnHMOy/pJqNRsLUUyNd0OuM+QdS5BiOn85y8YrwsgyEEEy+dYBhhqm+LSO0yA0dovULZpNfx2saO15mXf6gTZmjItw1JOUuu1AJzX3DzN7+g87RYCkF9F8OVQFm02hIgv25RlQeKDiT1UIu</vt:lpwstr>
  </property>
  <property fmtid="{D5CDD505-2E9C-101B-9397-08002B2CF9AE}" pid="81" name="x1ye=27">
    <vt:lpwstr>pcR8ZrpyB+PRMONzd6t4dAWiKvJWLoJsjbQUGOLO25xrAkQN6JEpfuqiqhrXzcbiXU/IV9djSYdjnsvMK6lQrY9jrQv5v36/VlXz1VrcMRBVtdK74Xl+3BbyZKRyGJfb2OxiXgMgGl4WqppcGWoNcsQma/us7x/5DcJgkMHWuKVwYAia5fkBkXyW66AvuGJzsdBe3c0nrv5OHSLZLhrWHPusXkWRVX2n0UApfkT+kokkTIRgRxDRzacTIrnz13Z</vt:lpwstr>
  </property>
  <property fmtid="{D5CDD505-2E9C-101B-9397-08002B2CF9AE}" pid="82" name="x1ye=28">
    <vt:lpwstr>VkimtoRtzyVv+2i+Fu7B8qtSfeM4fExI7Y3htLRP/sQf0LcVn6uem3CZx6uqkOUTCvaxJfnFUPwu2jDcGRsaiP1x78ydPFWGppJSOLS/mf5pWP+8lKKTDv1tR03r66TdkXW3w25FjnnotXYTSMXxHcNF9wMFvzVvnTa99aLhFv0xIs0+xh9Zs6uRqCBDoxvkjoWH+Ybm/2lG4A9qNFJIVPYOgf+pwbV5fC9+tS8/uIc7RSBJihWyf+FSmU/OuCl</vt:lpwstr>
  </property>
  <property fmtid="{D5CDD505-2E9C-101B-9397-08002B2CF9AE}" pid="83" name="x1ye=29">
    <vt:lpwstr>oPgVXdUoGjshqBtI+cLQIlH/GFqQ5A4xZUQZpMlDaOSeqkgIKVQThdN+QMaf9GhF5RRjm60ppU8TVm6AjamZL30Irldof/5T9sW5HFhXED5B6gikurbrmteTd78flf87tfZ9jlWJ+wUO5EasBmtvdLCnIdJYNC1EF1Lg6QH9AnGdCDQ0orYlHI08HTCQWzHMTi//NPpl9kX6KaJ4GWnL6aovYws9/s9IbZTuI/pb22595VHgiIHgno4ou4/Gm8d</vt:lpwstr>
  </property>
  <property fmtid="{D5CDD505-2E9C-101B-9397-08002B2CF9AE}" pid="84" name="x1ye=3">
    <vt:lpwstr>HDQsvbQ1tDf/jXdSG9Q4O81/kCNgluQRRavpmDaTPtVFbWB3aQPE5uMG3LR0J1qsYYwuBz222nG5fJHrzJ3anPOZ1KSmr3p2TvvSL+PPySuvGkswQuDnOaDBKdgWzuhfWSOG1G/VoAqeOtjXYQ1sDiF9H0J3iLc3qAKNzcx3LGp7dDCH8L48grRxq0ssODvUv1FUfmunMC9owwP8ZLgPkU6Vr6PMQftniIEK0NhSasdcYMMpeD8TJg/hcNTUftg</vt:lpwstr>
  </property>
  <property fmtid="{D5CDD505-2E9C-101B-9397-08002B2CF9AE}" pid="85" name="x1ye=30">
    <vt:lpwstr>RAEMngN6Bn7ejQT2h7pdu511VRODeWI9/2GaC/WTXczf4ew3tt/qx4rSFvj45BHnwuDIv4QoBhtM9QVY8IkwIp74/foXdH1ER3L3LXLMoxVc52DDlmhKgoJ6vXXJnbsC+sQqlfkVfPkjg//fcr2/swioL8ixCPAD0X+dl7ekSjTJV56XzOPsrYbwGadnl/7RpiKGEjUvyJjJYaYxLIiNv5u4odXk6CB9yJrnATPNZ4nXqHwyES+EFvf49j84yb0</vt:lpwstr>
  </property>
  <property fmtid="{D5CDD505-2E9C-101B-9397-08002B2CF9AE}" pid="86" name="x1ye=31">
    <vt:lpwstr>4dGCSBp4skdzSiKdc9P8YnX9kw2aYkp0AVYmYHDziOwTGB1sLWr1ATuHNn1UB5GWUX4+RN+HkLbYhfBpePqxd+68AR/IwndS1j4+AxSvceYfnH/8jucdelTmDzfnh+h2IXJrsTnkDAlV+gu83/BESnG+Vnzc3TJyeRfIAPeLudZWyYUvOxI3o96HbEqQXCJlaiZaG3cCK7dXkIMQ3O2Znozi7VqeoLyqtZ2fWfZPzgEQd23qLT0dAY7WkX9Q93v</vt:lpwstr>
  </property>
  <property fmtid="{D5CDD505-2E9C-101B-9397-08002B2CF9AE}" pid="87" name="x1ye=32">
    <vt:lpwstr>J7fnn+En23bP8UiRH3Cb4LfwQAohget6aW+r2ov6RxGpBa8NqhnERDyj4NZ6PzqARS29OPFUqcMjZnt//zIUJkPPtut4NOnLzmS76IGBLe8uMOXeOXCuvTKhPlszXNeP3WnK6yCoKpxh0q9KPJe8EkY3NgrVzfsaVG2/34jBBEcicCNu9uTuMdEJPnSn/e8YPTZF2Zsk5Fl0jFsCwnEVeRWCCOX6O3DveyFmc+L9+NFoySlD+ijIOzQXDE0oWHx</vt:lpwstr>
  </property>
  <property fmtid="{D5CDD505-2E9C-101B-9397-08002B2CF9AE}" pid="88" name="x1ye=33">
    <vt:lpwstr>lZZbIj5WCJASJLs94zBh6+/zJrr3diTs7gUQoMGWDcu+R8znGBaQrteILAUgWg3EA/OVm4UoeOv9+PLgvikwrq9mIULpOyG+vZ70s9PKDtgzGV2oh7ygw7gOYlzVoewkfPF94yIanRCU+RTcx1gtvYRvHV9h/h/Mb4t/7QyvSyyOn3LvgEHg8a6oUk5daiJlXDugdoZQrGPwMdxaAceed6zSQ07B7B3N1HrSv5jQof3KkhDXx1gEI9AznKL9lnh</vt:lpwstr>
  </property>
  <property fmtid="{D5CDD505-2E9C-101B-9397-08002B2CF9AE}" pid="89" name="x1ye=34">
    <vt:lpwstr>o/YFsaeH7HtUwVxIFHZE+j9EbKPXfGzphjMwzWA/VMr7Lckocx1pY78H2sooq+bHQr/1TT2d+XURFVcRSu6rlIqEiSTXxD+EXOFgthpAsxPYbgwHEeybfpEt+T5BUiHQiG2UITSDMae1Ko/3GsRppj578zLAAuMExZrXFht4kw+puZOWsKgNFB3S4FnrcCDfJkN9rcA+Gh6Deaxf8fRXOTAnNfzd0irf7OUoOYCky6d9oR73ThP62bhW5MRmi6M</vt:lpwstr>
  </property>
  <property fmtid="{D5CDD505-2E9C-101B-9397-08002B2CF9AE}" pid="90" name="x1ye=35">
    <vt:lpwstr>OGKRQXcQbi/9sjbjf6GPXjtalJdcE1Hb0qdc5SJT4+QEY52ev6bsC5Gmvr8dBJb7JMdPjD8tBC6DWZZG3FAV4zCapEvoqnbelxPq7bNkK7t9Qreo5VYlS3+w2FOMZj2CVaKzDlNsI+dxqxpy0eHijH8h8+w7pkbs4rBrVUk5UDZhFCrzJnSz6TSF3GUI1GTpRXwQcohieAyCae/X0BhzGO6W2S/6ylKubP7ugta31YIBjQo0lH4Ze/+AWmwOR3E</vt:lpwstr>
  </property>
  <property fmtid="{D5CDD505-2E9C-101B-9397-08002B2CF9AE}" pid="91" name="x1ye=36">
    <vt:lpwstr>dtnOq+wKSrALBILa7Q+Dg23bPbkKrFQNmfDh/8zcDeDK34PeKbfoGgFNRPVOo9mnbhOgKaECpVnfT8qRsEj6ev6SLJz/JiVN4aMkt3ZZrBeOTeqzV00373r2Ka7o5x2a6U2UJT2VkCgepIZdINoPEPDvwrA378sjtz9FATPwJHocohafhxecOzeuhH8gc9odxhSKygOKe4T1rpfTWrGtpcdpSpl7ypDncrd6gixAmGn46ImjKoDoNkzHT2rQmwg</vt:lpwstr>
  </property>
  <property fmtid="{D5CDD505-2E9C-101B-9397-08002B2CF9AE}" pid="92" name="x1ye=37">
    <vt:lpwstr>KSx4oe77oC3czI/xzQulDqcltWVDFpfy/CPz+cs0J0fhabxbgU2oW9FMbVAeK/OlEocW8zku4Mmip+rHTNOSz8WL5N/16r/3/SkI+LCOZC2aQZJzgf5mK9h+JznQj62pNjedpH3+RDfyLEaf3953JqClxejt4k8GxXVjPPfMopc9kmfkWXwyh2oKvY6cS2xOos7/SU/1am+ub4njPowzkYtnqqTKTTA6/QybmqNkHZDmMy7htGJHh4r0lqYh91F</vt:lpwstr>
  </property>
  <property fmtid="{D5CDD505-2E9C-101B-9397-08002B2CF9AE}" pid="93" name="x1ye=38">
    <vt:lpwstr>qO89e6d53Vx/We31/K/BEWeI2Fah3ufTNJ1FYCvhO0rx/mFhi40rtOsKm7zSLPRmgVLRTrYKUhMMkpbjgqmZBHcbsSFt82/fgCrgrLE0Q9TFEZTCCqGx2rANKk8CY703W+5V5LaBu4GVRg6agYS9RiYh0nwkLbThCYj1N0JrbG4YGvfAH9FkmM1FHIN69qxSInD8cykK6+Zv3+1H2JJQ96CiwZ/2I0Ddmwmu1lByVRp5UHeNe8xsz+mskzg2nPz</vt:lpwstr>
  </property>
  <property fmtid="{D5CDD505-2E9C-101B-9397-08002B2CF9AE}" pid="94" name="x1ye=39">
    <vt:lpwstr>/vTCwRSPUXmlsRnSK1wx3Io1YnES/Pm9vNbgvenAacFYnodyKrEfrus6RqujnDhJE2S13XClEDfKVCGyWnr6rIAdF6qWBXUkmzP4UO7TU3Uqe/US8z5CQ8r6xHPf4lr8bRJQ8dD4J/kxh315wshAz0MoM+j8gkWbQmzdVye2n3cF1WycQyb86iQTGvQcVlDDe4iDrO3sGng4xQY+geOGeFqY/H3z56ECrILHTgKp4fNNDZb6lHVy1UWq3ZLfBc5</vt:lpwstr>
  </property>
  <property fmtid="{D5CDD505-2E9C-101B-9397-08002B2CF9AE}" pid="95" name="x1ye=4">
    <vt:lpwstr>kyEFZUBzb0uE0S4ecMMXQbBFoE0tl3XjkswvxAGojSsX8PjmgEkB7l/72GW0RGGTSrQm4fji99sbigmuC5ioHfZ9KkjDR4Fvkr6WTjVJjwCQxbUqt+/vVGp91M1wXop2acOmE3UwWWKp5VcZQ4t3J9/bKlfgfvMMQQfZ6sncuhdAEry3TPiVLYVsBLEQwASi9iMVJkheX7VXM4ZzluJrDkp/Z3kOZLTWpzeekJW2HhvGBaowWDRMaWUxQnaAO21</vt:lpwstr>
  </property>
  <property fmtid="{D5CDD505-2E9C-101B-9397-08002B2CF9AE}" pid="96" name="x1ye=40">
    <vt:lpwstr>dRq8RIy/REyrSIzJOaYawqnxTV54fxftWr+ZaiD6/FPndCZRUzP6wcWTJx//FrwNq0+n0Krv8vqAhzF9Jlf3JWGG4fOBpabPNe9DjThLH6bziDgVJ/aaTwf8EGXErSD5y/Z0JTGzaVLYDDxFtgFPOni9Sdm7I4sN9x0BAcH8TxmiZ1ZqPG2hlg6Wj41pM2HJ1tQ+Pgl36xYGqxjpigXYxBHE1Bb/mOrTqED2GB3Cmo17dDciaupXHtNPOJJXLc5</vt:lpwstr>
  </property>
  <property fmtid="{D5CDD505-2E9C-101B-9397-08002B2CF9AE}" pid="97" name="x1ye=41">
    <vt:lpwstr>+3LyUG4ifek2YHmw5g/66bY3Wpe0WLRTMlH13AOUGPltE/virq0Hj6MAjqF/+Toe8Cj6NQOVG2Upe7Ss2N5z428ZY2m75TwwXc2ThA1vGcN4Xwt5itt5nJLDSYcMPwvWFuLW94mdar4jB+/tcN0OZCqqTVx7+bASIGdJkCsCPCJaco4tjMDI+FJ31MaYsuQwkLg7ex4TZklZFN70LP2zOmR977K1hCITC4n+h3qWZZX5LrIz6myztzF8UzQXnuV</vt:lpwstr>
  </property>
  <property fmtid="{D5CDD505-2E9C-101B-9397-08002B2CF9AE}" pid="98" name="x1ye=42">
    <vt:lpwstr>lJAqPdOh8q93uJlNZbYPmzeXyEZam12Lf3+su+fV/eBamW3VgOBqVNOgKEmm+lOxNiwR0u5f4coLieNnZFItxc7TQ0b1IR9PcQ03EqLAjG2HxsYd7mYYfkC2aeNErYpSipWBdGjMa/iDssSSfRLm66P49ul+T4E/HcnNGRT8txKZ+3Nq8vsRNT1usq2qnGEkVkPsT6dNaAVjqBo3U4eboru0t2Vsgbft1K35x3/Pxx/jt21oa4AwNwDtDwZawDV</vt:lpwstr>
  </property>
  <property fmtid="{D5CDD505-2E9C-101B-9397-08002B2CF9AE}" pid="99" name="x1ye=43">
    <vt:lpwstr>/jDd0caZtd7y+L97V9Kn795n1942L3MIFKVwQima/RduoAlvWtn+XYzZ7vGUWQwBsXtr2LdJP8U6rpTWMHRjz5EtQStGjf94ySxk80kwyuWNZHYw1Kpju3ybsobKSnv+ac4w4BPceZ161Nnhd9764Z/qd7TP/dP2VTp4nnuJxuG2WwpxbBsIoZO7TLAQ9I/TxMM64npsETBeQI5TzllZuNYvb4/06MgqxaOGKv8LKW9JATssXIHwuJXQVOF3iaA</vt:lpwstr>
  </property>
  <property fmtid="{D5CDD505-2E9C-101B-9397-08002B2CF9AE}" pid="100" name="x1ye=44">
    <vt:lpwstr>T/nbaloIYCwDN2ZiFoKHL56dUbva/9KGXsmSmwvpBNqkKALndJbujlhQ4mTaAP2nG1MDi21dCSF3qBb7C3ooqvQ+dUUgR+TjLEvIrXtEGwVNpVrhMoktziMzq9m0PfFVze45+eeJ78wQxs+zCpScF5XuONoLkbCAGEXoAcWIgI5+Y039S3fdN4CVCjwHcIv+E0vpqd1V8HSR/Cl6g/2JNYrCw1kIrALWPZR7XwavWumt34CVRZVuSIoY2wPkR3+</vt:lpwstr>
  </property>
  <property fmtid="{D5CDD505-2E9C-101B-9397-08002B2CF9AE}" pid="101" name="x1ye=45">
    <vt:lpwstr>KNOaWAKYIfGqvkdXq81ewoki1v6pV6Cb2bEsRc1mR6n7QOjLHf5n/q1GnEEpFMWHUiZGjxjoADgP9i/eCSknj7fb0vciqtAds+5HafjV/lStIC5CDx1O1hrpSvR3+iMiJOGedf6UAOg8fGeNfcRmSdyxMh38aI/9SsIR+tzYBjvPR7EkPn8TJ9tLuUplb4XrqpMBTYAvQbWcwAh4bWPBpZUpqEgQb4dkILbtDyybimDo/HcO362sltefC/jqDbP</vt:lpwstr>
  </property>
  <property fmtid="{D5CDD505-2E9C-101B-9397-08002B2CF9AE}" pid="102" name="x1ye=46">
    <vt:lpwstr>BK9RFiU8Rdh3CI17Wja7pui9+e8LiC5UT4wDR/mjPOfqU1c+bxsXro+tv0jBMu94IyFgNre7Vi49dyivgydj0XetP2p4AQ4XXBidz30OlZ0asztn//2N+wFHExpCyqh+WezXaUMaFYITpDSWHnz1vUok+jJJIhjjSp6CWPuKb6qDJjLz1tB0L317Vqs1Oyo3umbuvib7W5v8zKQc4qAB7aXGZ9d1U/5pbH/mGGuC8TVvOLBdvGTP8uLjORAJbUJ</vt:lpwstr>
  </property>
  <property fmtid="{D5CDD505-2E9C-101B-9397-08002B2CF9AE}" pid="103" name="x1ye=47">
    <vt:lpwstr>47XTz5nH1lr1JYXxNuSwfxPGLbUqlffp4dIBaAxvRIaMSLEMubt8p71OCIcmaWaWwN7n2PTkX6o3XIIn35ZwlcpAh8V5joFRDU8w3wbY7S8BD/+aXRIm3pB1C8QQE7QFLDI/MlyPyY5Lp7JPnAELZ9kzDkNa8RoEZfvF4GrfrPbz9Bh8Gg01BsjMzNnbv0LeSFCVlCc4lcv9OO4k+/SvVfEghRRauwvKORgDMVUDbEOIkF9QuEPZ4oWChyBaGXR</vt:lpwstr>
  </property>
  <property fmtid="{D5CDD505-2E9C-101B-9397-08002B2CF9AE}" pid="104" name="x1ye=48">
    <vt:lpwstr>R6HN64hGqeMCcCCRJyOhdT6nO+axgSUAl0gDoePm9tNxKbzwoC0SCDduN65eIoyb3I4Vy/KfmtG54nIr5JPJa/IoHMR5z5UpSB79U7jrL8iZQ5FlQmNWSYFLbTKW8bOQZxGTShpc9md4pt8WZKWiM44OtTvUvxJM4WTVKgQAyJJq4fmHuwMjZ+2o/hqNaRmlu0aO3gPbesuPiWeRqvBaTOfBT6WfDspJylGUIk6NU1rZfYxBDeCW9qGNU+XgLca</vt:lpwstr>
  </property>
  <property fmtid="{D5CDD505-2E9C-101B-9397-08002B2CF9AE}" pid="105" name="x1ye=49">
    <vt:lpwstr>7I3hItn1w0X7jL/k5h+16ymT5mSjb0c9KMmsC3nv8uJUnMGIotQi//Ao//UPoqO0FvxEAowZOEqyPiMZGNPYpnYWubNb5fZWDhLTIJLc+Mt/zezkCCoWxb8Ds1B5NcXAV6WbSTxt/H0Ukllfjl4vg/oiV8bdDwBFr2Ub6+tBvHz+q9QnH2yj2lic8le9VOkvIsqgk21F5xpT/gvMhpYKfBW+FxDqHmMfNsgnonLOlBedqQeouSfGY9jIMgcTrgD</vt:lpwstr>
  </property>
  <property fmtid="{D5CDD505-2E9C-101B-9397-08002B2CF9AE}" pid="106" name="x1ye=5">
    <vt:lpwstr>hGwwweLzv9NfivDVQm5BIaP565n1qF513nOdZvdDya8bP6z83/3N1qL5+NVu3cstff19zZg3MdRKUytTAwheZ3dVH/Stt2336vD4vBQCD/7W0IPsoFPL3DzeQcwyELfIyGrJag+Jkc9aCpYqE1wYgAR3nBxrkkf8TzL8720+ryQpv4yC6YYhxfT8K0gQ2uuD7b1xvPW3Ttd+01Dx0AK+JBClN1W0bO16/SDeFlywXyB1TRfuTl1n7fQS+EkTScv</vt:lpwstr>
  </property>
  <property fmtid="{D5CDD505-2E9C-101B-9397-08002B2CF9AE}" pid="107" name="x1ye=50">
    <vt:lpwstr>iWrcqpHDejMjxxXuKv9NVoKO9PzIMwBKXGugawVmjPKAZQRG9GLLRIJIU56fMH+rGi3XU1nmy8XuEJSEkMZtD3/qL5ojTJO8/XXyihmkWEJATcFexMJFWRWu05GNgkJOMq1gSUeda59AtPhyN53IfnSq8Y/sK4hjCiF+/7E7b55G1tr/DFhdI02HKABZ8h2MmxlAcYhRPytNfdFXpW1ZqGa1YPIbJ39VxA0mt/7TAEFdZHAo+ZpcA57f5yEHVP7</vt:lpwstr>
  </property>
  <property fmtid="{D5CDD505-2E9C-101B-9397-08002B2CF9AE}" pid="108" name="x1ye=51">
    <vt:lpwstr>s/oZUqgJVr7eRtEw3eHoweO59vwRwzkcz2jsPxlRGK5+ItxTlwplxyHlyRec/t+gaFnkQi6S90NsnMIst++M6NREHVet9db/+ByDeo0IJxwxwad7DOoy+1Xt+tJVpOBSXk5fej4QdDt2Oo557CVOaWRFRixvuMoK1Kj1d8Z3fb9fNv4+55oR/9yifLE7heG4zuF6BJi0usY1sW2EiBtq/T99U22cSvNQ7WyR3DA2yRmBNX4iTHrl/dwd2JOX71+</vt:lpwstr>
  </property>
  <property fmtid="{D5CDD505-2E9C-101B-9397-08002B2CF9AE}" pid="109" name="x1ye=52">
    <vt:lpwstr>B38jBnR7dSI0YTChLt0S945464SiKs1LLHMCiexmhKxl8HkmpKnXXM/ZMGIlQOA1kf+y+KX0ckxNBJLwopG2QrCT3KfScNgaM3pQoELmZIDZDpfALiLNys9bF+nl4MH5G1vRCFgWnUPnbOFl+477SJ3K0FJi/YXJm923YFdL6y++EcJyTq7NgKSyVUb8Jid6bhctEua3YOkYEJdhpTFCEj9jHlXUSHCpIhxks7S+8bU/JQZbXh6aJbxp7JxCS34</vt:lpwstr>
  </property>
  <property fmtid="{D5CDD505-2E9C-101B-9397-08002B2CF9AE}" pid="110" name="x1ye=53">
    <vt:lpwstr>ZGn9f/YKkclhWKl1/Ww4u+oaee5TguXTNt9Ab/ESCCX/CjSeKFfT1AyMeNvUImllM2c8ipIFn38CtHhgTeb8gD8vKvhg1dVE7fhlSNCzRjGBvkyV0wyPbUHwpyWAd83wskPx7EHZGtjxAKmRlvc4lyQytPQ2sd3VRKd2K268qwh7TQ7cBCwS5Ws4lKFUZQU3ttvOYSVCpJatI8a/ks83Ssk9Tx0Jt5J+Tj48iu8g4u9sPNtVgHaH+NdCanDSwk5</vt:lpwstr>
  </property>
  <property fmtid="{D5CDD505-2E9C-101B-9397-08002B2CF9AE}" pid="111" name="x1ye=54">
    <vt:lpwstr>S2anMcHcuQM9Ol4UxWTPF5yqVQHv9sO47Le1xn6ccBetN3vsjQalgh7zRdLrWM2gRBG8bS3FJuIgpO2E+1VmkhWWn9E/K5grkKKYHYJAXvF/zs2TK2KwHpqFcSoSgflE6XuM3XOGwtXUt1amoz//lbkcpdqdrAPnYaNLk3vymuiL9QGel054h8sGds+ylGNY00uP91MZZCSIi5lwsMyeF4hYRD1VhTMN5D5VzOP6iRBT1RcA+343fZhWGw84rU4</vt:lpwstr>
  </property>
  <property fmtid="{D5CDD505-2E9C-101B-9397-08002B2CF9AE}" pid="112" name="x1ye=55">
    <vt:lpwstr>q28CV6PVJLYv8VILpGnImRwr+DFX3z+tbEhSrjSkHsBnzxm9mTh1hM+AbnWbsxHKkGBdH1XzKzlfDN7RhmOkLzbFGuBtuRfPI2CdxaA4/hK1KmNWsgC/ycxDpm1q9Rgavkdy9wpqCX5+na7IFb46WTpxMjo0VtWh96yYc7ofO/XXgompFr8Fqn84XgH/I7j/ebnsleBcUyduSWuoOEmoH8cGWI45/rnIwdANjBbe6exhdL6GJrzmCNPnCzkvl2z</vt:lpwstr>
  </property>
  <property fmtid="{D5CDD505-2E9C-101B-9397-08002B2CF9AE}" pid="113" name="x1ye=56">
    <vt:lpwstr>IKMaBGHBTlQfqPQLb1Wo/4AGwr7mzr8PH+UQwLkQqjeBrDPMK3lSDiBU8wZcpiU8Uv0YW712lfcAlsnNhtZVet6QufOMT5miOnc3gRsSTlDUptmAqOzP1erpoc19vT44n8zKZfdbyv1PY/RZ4MB8UQ9SkXPWI9Co13xE6qKM5YhCGT83Oru+WF1b68bi9UhtkSFNip1qu1rfQVX5D70wJuKN93Qz2y012Lln8itnTln5tAsn84OR9MNFLQASagx</vt:lpwstr>
  </property>
  <property fmtid="{D5CDD505-2E9C-101B-9397-08002B2CF9AE}" pid="114" name="x1ye=57">
    <vt:lpwstr>4iv7ZAeBMCQFNLIb8cbtRcCvtXegvVRzDS3cWZ47FNcKw6zKEHUy7E2KNol7dmR6iEY0MjhPO7eH+kQz+2//MM8mAZbGHxpmYWupncI9LPAZziBYn8/c5sRWpf3cgXx9LnKyZ5kq0P/5aY8Fh9eJtmpDKIybS5n8n85cVx7wP3XRhK6G5l6s622hyvCKbBAeCjr1Iz8AxHckqh07O2EaXd9H4yKQ5gfqzA5xLCaLpV8Mub9bQmIkDT7j8cxI4ad</vt:lpwstr>
  </property>
  <property fmtid="{D5CDD505-2E9C-101B-9397-08002B2CF9AE}" pid="115" name="x1ye=58">
    <vt:lpwstr>6JW8AovZMUh/A+8UjpYJnUu9tMXgGD7/QWTJo/uDJvehBw4tdgkafHK2Prm/qwIYGRs4nxmxYtnno3UtlOoH/jhM/kkrcji3Oaz6UZwnwZy6rvkBApSg1cuO20OHKMdBB5fwNP8DclSCKXW8D1kFBY//KlPTgGVPL6M4Kt6Rrj3p/hvRAzQFjTrKCRK4baw6dqD/H/X+Iz8zxL3VLUOzAHZcdwIIfBUl2zuaXGNL3+hl1lnfsPJpR6g1pOa6lEu</vt:lpwstr>
  </property>
  <property fmtid="{D5CDD505-2E9C-101B-9397-08002B2CF9AE}" pid="116" name="x1ye=59">
    <vt:lpwstr>x2Nj4twcSR8BAHP1fsk287VH0lIRuKkCwLhMQTuaJjspLr5z2vRiC5qnhbVDacx8S+fO4RbsIXXc4V9jzrqjDU0ztwFkTBCe76ma9Ip/n2aebvqyDV3rLjcYm+lLS00G+pUAy2lzVsLF3cQMPPXtCEuWNRMQBXUv+l5CNQAFXZffVJsOAbXEh9VIJA2MBFxfbofXa7eNHVB+HMkEbeP8UhwP6bbFWv/QEfPd+KoYxBPf3hGyXyJB+oOstHmShPy</vt:lpwstr>
  </property>
  <property fmtid="{D5CDD505-2E9C-101B-9397-08002B2CF9AE}" pid="117" name="x1ye=6">
    <vt:lpwstr>4C0QoxT9eiwEFG+7gw+nOYT5pAPWAmaQcBZ8Kq9VoQ0eSbr/b9kOuEb8jx6dKSQoOYGtovK6rrOLKamrdmE9I27jLKBnzCMAiXi0mZxkeYIsn9hQriTSsqQxCxaD86uHOd4icGyGEmJ6QGiBqphj+GpalrXOEMnVQSt4cEndFdQc8V6dZDm4eKSBTB8GQFXYzPDvWyxrbQsjee/54NGkBHiCgBUdmYhPfNl5CbDjOT3Co1My09htMTbOGBQp5V1</vt:lpwstr>
  </property>
  <property fmtid="{D5CDD505-2E9C-101B-9397-08002B2CF9AE}" pid="118" name="x1ye=60">
    <vt:lpwstr>vQjn5kA3hTgGEd+8DZNo/tlCFzqma19VC6zw8dahNDGnWZEW3pDvlZgXXZWQS4cT/wLelBETG1FsPKekeeKNEMEQQeohRVjFZvT1zzMnFi81RNCc24WqWEJO0aDazdQ0jLNkcrr+k1+LGqEGjgZV/OyohCdoVexUYZ43I2w2H5k/mycJTTsQrnEi3NpeW7cwPYz5Gs5hMYAUZOqQOEjSy6BtLoSd+Q0bfawiYIGLZUbooBxZtOrLPxaZrg526cX</vt:lpwstr>
  </property>
  <property fmtid="{D5CDD505-2E9C-101B-9397-08002B2CF9AE}" pid="119" name="x1ye=61">
    <vt:lpwstr>zRVacYza0zVpRKFEORwqnrDg5R22uDSgaa07HhFJI8w2Xmk5AW870hC2Ks1z/21GZs0sJIxzDj1PWCETSuLDvgjPugU0uDGa0Xi5Z6JVDTXHrbxeB3UN3uFrZtIGtvJJrMHC9GIyv7xoZkPe06Br/mF3bDxJkL7ivBwMxPuq3/aYsWy6KlO5V9SR10YuX++Pucx8UeoHBns28UI8ThnG9vyM2oFkmfz2csW6jPX+rcdD/f+6G21snDVaCg/JWNZ</vt:lpwstr>
  </property>
  <property fmtid="{D5CDD505-2E9C-101B-9397-08002B2CF9AE}" pid="120" name="x1ye=62">
    <vt:lpwstr>wOw7+wX6xgu7IVsznRr/p+dkEhKwA/32WeDMqDjPxnYner7pPdhllnBmVIn84Z7iYrkCRNSDl86tJJ6/uJuz8j0pjc8cR7mpt0smv8FZYfc+obCX/Bghrqu/gBmEovejEyoICISSL7X3yoOPTe1J2y7tTFMO5DMB5WMrKWeNep+rM921C5RP0IHHe1NYCq8z/VE2Mau1o3reU0XG90ZGiKGkWIvn7+MzHlVoDQJhHHakI+nH0lzdb1AHxk6P6PR</vt:lpwstr>
  </property>
  <property fmtid="{D5CDD505-2E9C-101B-9397-08002B2CF9AE}" pid="121" name="x1ye=63">
    <vt:lpwstr>aeFM6rqgiZ3VbbPTsGmQczFzkdMCiRW1xbrFIo1kjFsczK6M3Z3Y9OwHzcm87Np1+ETH0EgQ7Sq2HhZ+hJuESV7t0vQ/grrwFIfk1K2w55IidAmLFuUrBLTyfc5cKFf8CcBNN4N+We0fhpNJ9ATcU//uu7ZmBP//5hweJW/c7ZWWZSeZm/q/iut5ZosrYHUL2LWCktJK88nXroHcjxFPmSYgblyYMopo0v+oCP7w2IuDUsqIah8ofqQuMJ7hqlX</vt:lpwstr>
  </property>
  <property fmtid="{D5CDD505-2E9C-101B-9397-08002B2CF9AE}" pid="122" name="x1ye=64">
    <vt:lpwstr>nUNjnzgn2FbVjQn24xtI8WNrfjkvWyu1y0TJWHHWgPqm04usd8xsN7Ur0w0bmd6tzpb0/aRl3AcrlmhsbD9QbwaaJqc+bPZnv1nSQ5WT0KaYsQQP9jnpNRpH3uohkOxhUQVy8d7WJHvFdRYNmVd2/DywCr/c7DZRQkYa0+94YAeSzb1+sHBtMpW/C9lxIhFVfow7S2Q0fWHM3GCPP3lPd9EZsuhFPTR0CEKkg5z6NUQGYiPYeeeqDt3046c/b2J</vt:lpwstr>
  </property>
  <property fmtid="{D5CDD505-2E9C-101B-9397-08002B2CF9AE}" pid="123" name="x1ye=65">
    <vt:lpwstr>sysoqsSn/ovV1YncIb6eKLzXkUKd9dYFnYbur0OEjj/RsqJnBmyBCX7mSnaKmQ0x9Y4BABFgtgNIxq8FfbC1BVtv6P3mblgSr0noV9fHNpiIRzutanjGsifNBS3f+WzTLCYO82C2mbMY/iO0eACF3lHf+XBgcQJN8n+QmpK/eJiQ8bwczS8ItbfK3pGQ3t4pfs9dCCbm6/M6/P5RSYh4kR+ZpArcz0DsRyXmQHoCtSvHAuQg/AwtwxMP6kc5dtq</vt:lpwstr>
  </property>
  <property fmtid="{D5CDD505-2E9C-101B-9397-08002B2CF9AE}" pid="124" name="x1ye=66">
    <vt:lpwstr>Y5ShQPR5MH5aYAlsrxOnrMgDcqFhAXQZmI6+W9m01GN17ePyUk48lzxRcBdkAmQ8NnkNZUI32rJ4CUtaVSHSr/NUqZAfnvh/tVWVRMP646eXDJYExvjUAUeCBUUmvvANy0TwYkQJHtHXou+EfrBV2P+28Ig44cAdUK1wSIzpNEovYfRWex5CAURcEPYoFLlrgFd3a4S3D4+mF2U5WaCnDfO6c7QkInU0pPv7MPTwqg/2u34zdHnCUn6T6xVBZ7p</vt:lpwstr>
  </property>
  <property fmtid="{D5CDD505-2E9C-101B-9397-08002B2CF9AE}" pid="125" name="x1ye=67">
    <vt:lpwstr>7rSZGOv7YqyCPnzdBDyHA5NpYIEflOTxRc/A3l5VddpeBc10wHduL/quBACCDFeplXED6EBEMpAFk3uTi7qwk5me5ouYjMgrYmOrIdhHTOGqS66fUxOYTmu+jyrSGW9T8qb5MxiNkYFlgw2Nhqyzv3IABVxZheg5Le14py1tzEdVQ+J4xoKR8oHW4FSjNcgoqTJ9zCQKhPWjPE5Qaj6XcNO7Xpgi4fxA7gnWokVb7+oIHnadSknkQWRMpRA7TOg</vt:lpwstr>
  </property>
  <property fmtid="{D5CDD505-2E9C-101B-9397-08002B2CF9AE}" pid="126" name="x1ye=68">
    <vt:lpwstr>dvNNLsfOBGGodXAm03lHIAb3Anpfq0waiUkAXVEJdkguJQ5z50PDTnf/M+6QYTL+Lon1t0uwk3BytHvBfcND7FuzVdAso1luNAAoH20xOotC1LKmv0dPRAh4Ep3yABjfuXsCklaPsiA7PzpTvKgBE059HYxtEzLBNfgiMQmtTC2xaMtFyAtklGKLQDE9m1xJDEBXaFhEfmC3QNdrL8Lb5MMknT1+aB9vKMcSP8oQStbnc8IXHmBJIWkNKnMTS9K</vt:lpwstr>
  </property>
  <property fmtid="{D5CDD505-2E9C-101B-9397-08002B2CF9AE}" pid="127" name="x1ye=69">
    <vt:lpwstr>KihBf8/6M5c1DKwIGKf5JB31VceDR3Y340KOlyrRQ/Bbv6zl1mSHp7u9NMxqkvjFUXIC8y2+k4S79m9qG85XkWZVrDbY78xCQUS6mtWYjMTur+/sYCBg9RtM389F4IbjZOwJjnTJmgv4LT83GkDD0PqBw8g90tyOt1ZtTwSWiWMBifnqgHK7VLk5SohYiGGASCqCIbjWGgJIUMPXeyUE/GywvtFcYV7xRGqlvI6KEUWivAlpzc970mSqwp35xf+</vt:lpwstr>
  </property>
  <property fmtid="{D5CDD505-2E9C-101B-9397-08002B2CF9AE}" pid="128" name="x1ye=7">
    <vt:lpwstr>cmUKXcV3ZY+XDT72u2rXwUdONwzDjVbX6TNpOcy5R4LgPIJ/X4xPXoyyPf3KaFQRX2rPpMd62qjrUt1l5JtyfPU5I5jJ6hb9M7DRYkg2/8GkOACwIcOCugG8K+Pl7m8hr3kTCp+JCmmLZ45KY4nQhGScuL0OAk9+KOMlTp84cyMgx+glDSRKdRCHCMSZZqwB6TVz3lV1u6mo6pTDFje8IFKLqXyJmpGEhElqZ9mg9YOmNv3I9ajBpUCsVE+/Ym9</vt:lpwstr>
  </property>
  <property fmtid="{D5CDD505-2E9C-101B-9397-08002B2CF9AE}" pid="129" name="x1ye=70">
    <vt:lpwstr>k3RMO62f28R6Mnuvr2v0h85gUh258GK03q36b1JR8IyicDaPK97tGPGadcjpqETQ/+5LB8I5RwyWis+NOti5Xl5dc5Pwjh4hpK1CRmJzhkoe2HwQ9Z1Slh/HTiNmVvxrpmRjZuzJJS0TD4TORr2wTeEqcM+WLhYW7A7e8hYeEfUXypqUXkIFxXOcnsMwNXuF5ZsUMaAMmNBCp/+AAt0zUvsADmHgo110Z13+WrJNyzZJ/nQxtCJ6DtToOV6yBhP</vt:lpwstr>
  </property>
  <property fmtid="{D5CDD505-2E9C-101B-9397-08002B2CF9AE}" pid="130" name="x1ye=71">
    <vt:lpwstr>ZsJCsX0AS/iT1x7cJavtqHhvp1LdWOREwQ04fuVW4WgIvxA8DT4BSL7lpnM7DotjXgzYOiukO/V60eLloVkYFisEsVye6q07BJo5hHZKD7HjgBWQGcKAeQVWbWPU1/jELBV1ydX+gNRcjpDpSQ9M9mJEVHENsFdzjX3AHyNLU+pDVkrUyJOb6N/LIbNaWFSlUJPxIDq0phdlgwXYyl3Oqk7Fs4nhDNwt0Rwlr4XVC4EX7+V+bkWlzLe16Zk9N8Q</vt:lpwstr>
  </property>
  <property fmtid="{D5CDD505-2E9C-101B-9397-08002B2CF9AE}" pid="131" name="x1ye=72">
    <vt:lpwstr>7gNk9tzhaGWCsNxFTqxqNziYwgdmWGwVfuRUGe01yfDLiOzjpuxGn/YHyoWvJkBc98tc6/uivFHI4MqC+fUk126Ct3kj63lF/DHnCHmx1cNGHQfDo/VYnm21zxeupXjkNJoUPPbq4NuA0O9Y+hrhOF8QQ4zY3V1+9Fl7tTZDfsNMkW9q7beuA9DjrEowhHTLpbXQ4SGYYRUn4PAKl4NILJS7Y/fNhDI5m4lQkxJJj0fGL/algTKWLV71uSUU9hb</vt:lpwstr>
  </property>
  <property fmtid="{D5CDD505-2E9C-101B-9397-08002B2CF9AE}" pid="132" name="x1ye=73">
    <vt:lpwstr>2c38F4yJOrZblbTpcXR+N4PZgww4n9S49ygyzq9mBpB+94GdibafZtoCxKmkHfqEjEto4M8YAwwGk/kSoq9OvJvh2M4BPVrOfKDxSZi4nIaI0G5s5JenHi+xXsHjCs6NRfJyRJKXVTgkUbvelZaIqpAlfgyqVVWTQj5nYnmApp48Txouq6X3YHw2Ew/BEsz5dlwM4KpLIxnFnM6rrRcn82edYBZhTwx3dBaaIDjZ3+R1LIzT0+QhoqFWNa8Ex7j</vt:lpwstr>
  </property>
  <property fmtid="{D5CDD505-2E9C-101B-9397-08002B2CF9AE}" pid="133" name="x1ye=74">
    <vt:lpwstr>BtIPRhyH8kqFfYqPpq6exQwg+qX5v5IfY8KqgXiLqltUwvGrCEVyq4/IaAyCjzVx65DEyklxS47H5rzH2pBXvZRQoXZ4aE/CtMk6GDEu7NnA+YLf7cDF63fvainrPkUjRXj3/TM7QphqKF0k/0VgfkV/GwbqH3aqOBIzVRGGz2hd8Hvj+2gDT/N53h0jkHpVV9FVLd1OK3fgXSKpD5ptHdSMb6fjRstFGC3kw6sk095WiQGEsXydKNfnUMGR2lU</vt:lpwstr>
  </property>
  <property fmtid="{D5CDD505-2E9C-101B-9397-08002B2CF9AE}" pid="134" name="x1ye=75">
    <vt:lpwstr>4yex/59XEMByyRCtzIaSZZnIt0rm92Z0mPDxF2IbNXwsZ5z0V2+g3w58h3QBJXDME7x9i8by3JlnFqglMlpccNOYySvlGLdxJoy4fmK+9hz3gxRWoF5wY49vo6UaQ0LEqgQ2IoBk4SBFW4YQu3k2A+Dab+E/8k5/ey3LLHFtjO019TM4ce3AZw6oZHa0P/wRh0GPECqKjFrytVTC/x/fXIu8SrGMCIuR7ULgpeG5WCJOwKP3tnUNpJGJ3y21W+M</vt:lpwstr>
  </property>
  <property fmtid="{D5CDD505-2E9C-101B-9397-08002B2CF9AE}" pid="135" name="x1ye=76">
    <vt:lpwstr>gJ4mw3qAs308WT+r1HWXv2FMzWUDI1SRSJhf8q90kE6SCABPgxO/d6ZBZowWSDGu+z4Zr9bhvZtVodDycOawBFRcra9PTxVOW97e7VhNo8ONsJ/KiubfL/p5rLizTBEE50pMdJgsAMBbW4tm9Nv5HE1hcIzY2z5QbISurkUMPB+jaW5xBCKF2K2iR4lcsmYTV/nf3lnQmpL76XYK2fDcocbYeZpQt04ICV8dryfz9hxNmGFP33XdTh5YODSU/+r</vt:lpwstr>
  </property>
  <property fmtid="{D5CDD505-2E9C-101B-9397-08002B2CF9AE}" pid="136" name="x1ye=77">
    <vt:lpwstr>Ryq16na8IqdowUGqOGo1y7iz3N9M+oyfGb2moerjxx5clTlxJs7eI+yR5kJvMzjAh9FdG6lplLXHFJIOvEhTdtxqg3wbKrROwQjvapoB2AvOUo2LHQB98KEPe6FGpSDawQWemhrOR2J+DsaZufn7zAN59nfJIC/Z3Kj7uG9axCDdEh1IZ4NcX9rTkRdM/Iqm53MlXHaGWwsfeYLAbDsK0U9qvrwCMYPOSqoHG+0m5ifuYmlbg8/tMvIQDEJK5o9</vt:lpwstr>
  </property>
  <property fmtid="{D5CDD505-2E9C-101B-9397-08002B2CF9AE}" pid="137" name="x1ye=78">
    <vt:lpwstr>PAl46UrG+sB9t8On+gHUZs9LfLULQLaRb3Jn+0q/QDx0BWrRSHTGTM3Co+AX1Q49gdE92Kdb+fhbWx60Y97u3DZrrab6il2d5OlHSQSprJ2RTn3Vu3j/Y4ShPtrzfCHkNMHNBvkwVg/HMyuAFvXf8jU4yqXXLcYBxdzS8NOJ3FQrRioIkgfCcu3R4ddH8C1zP8XHwAVQRi3GCZCYJardoetr0IBN0GpgkLPmpFxJ7uWpeoL7t93r/qBJbY7LOR5</vt:lpwstr>
  </property>
  <property fmtid="{D5CDD505-2E9C-101B-9397-08002B2CF9AE}" pid="138" name="x1ye=79">
    <vt:lpwstr>4d9YXKHpq8VGtwxkzl/0tH3/v0Ww9K88XN4yyN190pm5GgggtN3QpRPyAebGSaRiihWWmZgPjaOyBTzi7MBzImGRUEbKzTkXD/qwHciCAHR0Y3hA0gGgApAGbCIvDhN0jaqMk3xsSsdJTZN228kM0kYDTw4HTOIZxGx3PNnC3PqtYp6iofuAmMoeWlJfLnBdioavf+yDZbW/D3cGUu9miIyse0UhI5hUQJ/YBh3GLH9eO+blJmCR4NZWADeycE3</vt:lpwstr>
  </property>
  <property fmtid="{D5CDD505-2E9C-101B-9397-08002B2CF9AE}" pid="139" name="x1ye=8">
    <vt:lpwstr>+G86G1UoImXdP3Hk5OVeaBprzD4/cekahShpEN1wmW7uHZZxu7OErSzqcijpmL5907drFTCsAIdwExLyeLKaLDc64euw+a7u7Y+TRZXSiWn6vUOtbRHPwDUcwr1PC14ucgd4YjfeO2MxeF+9LixaevMMca/KDj4Q04v2KLM4meQuD4ar1HHS28sS2laQoZpAvq/EY1nBZM/JCOyvlecP7d534hX/DdzTSCMNFLja4azunf16ui5c7d/farlwFGe</vt:lpwstr>
  </property>
  <property fmtid="{D5CDD505-2E9C-101B-9397-08002B2CF9AE}" pid="140" name="x1ye=80">
    <vt:lpwstr>l7kTQeh3k4wJ/doH41NfVQLfDHBT+4ucwS/jkCW6vMe6IwijvzHomszdvQw0GEYIBBLLsT9hiXmPeIjQpOd4T/mkaKOvMX2IMkacbbe48pyhMOM7aGwhiR0PPBZ5OnultRdjPgTihYX6Z8cWIHpW/8VMrlPUI/V+YYt8duYZ3ThcW0f4CadYHfbZBuyaWIiclb92ltgBYsv1y9zI917iMah59/ZC7P6odRC72PjWLakWIi5hzgNCxoTfYBnVcIy</vt:lpwstr>
  </property>
  <property fmtid="{D5CDD505-2E9C-101B-9397-08002B2CF9AE}" pid="141" name="x1ye=81">
    <vt:lpwstr>CHSZlmZ7sM41T1QMqxRZJ3P994XQ+D7yRN72Gtm2LdmhDCvHihqaWv3vSgrY7DWsaKp3mFvjBEsoRUrjMz0uzeMP499o2kfhCFJjvgeyfJd2Bz8YPe0xQjXbVC64xQpX8rCf0FWU3MlwEIoKSymN/Hn1cQXMLpUxMefq2KpptJmLbw9iCylXqHVujifNC3uu+opqGD6jHthVLLtCs6jeaWLwyJKZq/ERcAdK2Kt9GGAwC5eL5hcoPqimjvKAJ0d</vt:lpwstr>
  </property>
  <property fmtid="{D5CDD505-2E9C-101B-9397-08002B2CF9AE}" pid="142" name="x1ye=82">
    <vt:lpwstr>uJXgRC5vXE4M1rxsVHRygqnE8x1QRibNzaZgqKkz3fcXvALnVUU7ZqHQyo5YW5uuw6O+XVadCvdxnyroiaSmR8GWwUCONeqcj/f9tGAKV+xb4ygh31+IS360RUj93nSXDCWuaXoPHNYgIu5CgJONnnJ4CpWfT1cb4Ekt9Mo1kG7eJ/Ubhnryt55HFZXfm0SYOLqiKCxYP4dwGEjbf5qVu9bDlxkZlcut26RQXwbhjpCg92XXxfH2tQt/RogIr9n</vt:lpwstr>
  </property>
  <property fmtid="{D5CDD505-2E9C-101B-9397-08002B2CF9AE}" pid="143" name="x1ye=83">
    <vt:lpwstr>ih28mY0b9d1meA84sj+Ln6DZGrl+x1drT8IcUkzxDt3BKnJgNaXaQuHM4bw7b5mNFB13c48OKUbw+xXRphQIqH2sqgw+vH+X27lZDi+/K+uOSWdenmSO2G6u4HCUDb4aeNgiUyTJ9vpCK2S/QVMpxuTgmsLBCfIs+RAZlzfYKritRkeICmCRSoYuS+BKhK1Mfvp5aKDTh+88rUN+C2HD+Il5yUGwiVpRs7m4AvOdvSpn4HDPvt63bJJK5WsN3JT</vt:lpwstr>
  </property>
  <property fmtid="{D5CDD505-2E9C-101B-9397-08002B2CF9AE}" pid="144" name="x1ye=84">
    <vt:lpwstr>Vq+gzcQaDGLtQ1hZntQAJpJlrT/qhtbMEegGicWQxul0P/xaCXCy+iqQgt60DjLG3ndh/4j5Aeh3R5KgETcQg9ytiHXQoT30LvyYyotQZGi+UrLv1kvObDKKG2qmlT2XiZFuGjnyt/L7ghAiBCEv5x6IXme5jGa74EHmnI+bD0GqIuC8dJAIt/oKUrEyp1+/n8ckPFboHmqlmpYxGNQy28Fgs1J7KvooQT1w94ZH5oIAgu56xdTNY+B7B3fziJ5</vt:lpwstr>
  </property>
  <property fmtid="{D5CDD505-2E9C-101B-9397-08002B2CF9AE}" pid="145" name="x1ye=85">
    <vt:lpwstr>yIqSQ4Dc9YOTwwlmt5K7Cju3fUyp3nOg9kzNqH0mvK4hxeSRoE3FhC/lTlNihZbAa9vs4Thr3LfaoGVDUYqsS6rR100JZkK0iJSZuwA7T55xr/YIDAu95IxkqCYQ7CjydD7w44Hlwx5KI9srARitprRrBmEEbYp3ew21lURlnR/RNe2hoeweLWfp94nkacorwkVCnQse4GWxXXiAafj23ld3lab3EWVRSxDtfl7CHLr/4UYazpD/dcUpJpyjnWb</vt:lpwstr>
  </property>
  <property fmtid="{D5CDD505-2E9C-101B-9397-08002B2CF9AE}" pid="146" name="x1ye=86">
    <vt:lpwstr>//+gozFOieXsNTbfNasdEKGBYqBpBIzbTTVNcEuPc1vAgncuobvvgc0GpC19fnqq813eiC7D9FeokURyWOzpjvWFplx7r1N0kEu4X8/qW/4hBrunq4MFsK+uxZWMLgp4zINKaw/g+NlZ7NL4fe1fRqmLLK6DBp1tXs5FAIVnvcD458584OX7ErK2Vb8uy2nqCd7t3XXWk9BZWBkvcxlnJejh5cLqUWsMSiCFqWqG7aqdT0IUVN0RnjEEpH2hEDu</vt:lpwstr>
  </property>
  <property fmtid="{D5CDD505-2E9C-101B-9397-08002B2CF9AE}" pid="147" name="x1ye=87">
    <vt:lpwstr>m8ITNFvO1qf0mv3rKVyzO9QjV8UPwxsCgm/Tbjc8i8zkM1f7yypcPDng7seKGfKkN532XY+gs/wpPBdWTtcGs6Zc/ZES09v9A1Vo6E+/FmkO2hIBLKiskhkNBdYwB30jJNMK3JCWPOoGt3TcID9hiwBqbm+zKn+Ghg64YM46/tIfGxAjbGI0eaylmPfIp0Xyg8ewgdQB5wFYmbBQw/pCZwvI0D92A5IOoeefVJa1+OuTKF1lFYLzDfTLmoBhqcu</vt:lpwstr>
  </property>
  <property fmtid="{D5CDD505-2E9C-101B-9397-08002B2CF9AE}" pid="148" name="x1ye=88">
    <vt:lpwstr>olKmesNgHa4+q3whTAOVyzQUL0TE60RidYNbi2zMB1sTvmNPPLKRyYIsxEef79WZFdaJFws/gh/+XuuXeGiRVi2c2pHqyy1CODlJlK2mz6/53Y9fPCU0jKnviOXIxkUHLfiAKX3XGYGaj7N68hXswQ46lV2YOg4e64wCIHrLlU9av14QWwStsNarDG7dktoCGn2FNZotzi8KRi6yNKnbDov/+MR+S0V3WtCR9/DSn3U0G8IhwaBEHk1r4dv39LS</vt:lpwstr>
  </property>
  <property fmtid="{D5CDD505-2E9C-101B-9397-08002B2CF9AE}" pid="149" name="x1ye=89">
    <vt:lpwstr>OAhfJy6nHV5s+wFfpjikoqVtkvAzGW4Iz/qBDScnIl3adxR9FvK3olXAG1ktfIkGTDaurpiLbi1oBjWX42jHl1Pqu05hTTJwXkdMi3Zalc5dPJ6NzjWVAD79unBZaiCCWzXjz8dw+syzu9gju+cHLyhLi+n5QPKiQE6x0bYtqw74B67f8okX7fFMaiOaO8mKbJER2Y2gYZ8yWWxQIBH57HRyIYAo+WA/jEXnYCm4/F4ww+/IV33yER5S07EEq/m</vt:lpwstr>
  </property>
  <property fmtid="{D5CDD505-2E9C-101B-9397-08002B2CF9AE}" pid="150" name="x1ye=9">
    <vt:lpwstr>vRs8GNA5eT8SQ1dAmfjp3v1AWlB7E9QUMz/eLIYmeur5WfLY26D9y8SviNtEYxlGL8ve0Mu/kUwbZ3grbRhH/ncLuduGI+G8lPrfX2KGS333vWlHn964Kuc9OurZvQDBzNbhWsovlRYHY3ASBIjYhiPRaQVtnUto+0yEBX20z7DSy4SIxnkmd0WG1Up1cs4+3x3uKNZ2D6aXlexw7wu1G8CrwBfKuI7adJJvvWtqrzp06DtC4b2OB8UB9dqbZd0</vt:lpwstr>
  </property>
  <property fmtid="{D5CDD505-2E9C-101B-9397-08002B2CF9AE}" pid="151" name="x1ye=90">
    <vt:lpwstr>ZZeAZqn/zKQDKdeldZCklrasMBrLRRq/9tboi1+YA9ntEPeM2w8r7JGxfxGHuFRqOWLzBp/McxiNfQmBDOqH6MPsa63uxFpWq4MVauMQCaqJWWFf2Fa2IvGAc/qvAsyOvAg1OeG2+C8u5oVlMCjWRATgYT5o2Jn5zlX30sBv7ZXEpG2Lek1Cn7Wsp4pZJqce1J5InnHQvOiKBcDc19bM9Ec/VVoSY4ZL+WUb0zRw7RZHxgJ6FftZF6Q2W6n+Lgt</vt:lpwstr>
  </property>
  <property fmtid="{D5CDD505-2E9C-101B-9397-08002B2CF9AE}" pid="152" name="x1ye=91">
    <vt:lpwstr>2T8U4FWV3OORSuqQDWrc4S6VNFjAfxe9clceStaVdBvc2pxhe7rSCDV9e5byPmp3+bE9bvgnJDCk0tVIaFvxQ1hDQzAJIoSAiiOBfQy648DiYo0kET8PH43ijdQDjZwnRBIvwTwVLL8i3nXPZaAsBqOQ234MGhnuh9O1uZOD9FBPQyBmVgFxm8vkKdaKkpHHTr2uqVG/79zIU+7Ed/II6dFn1eOwjfWGXX9sJ1owZ9JdHEfCXp3R2kgY22j3bCr</vt:lpwstr>
  </property>
  <property fmtid="{D5CDD505-2E9C-101B-9397-08002B2CF9AE}" pid="153" name="x1ye=92">
    <vt:lpwstr>nLgNpv3BjxIJ2B0wHH9GQXk3VKTNT8HURqddS/o2244Ku7b4V9h6UAaDt66zYwCwpvc7uZAywzBt8MhqyjDXzSYlFfmzoL/W1basE+Jibol8xUfBCw4rS1BdOfRNyd8KMlLBwoTc3IF1OQeoURQM9ZmtBU4PFUHqKbUuhQ/Q6lfNijkW0pw7blXoTBV3jwcytlx7tRe8Snzil2Ba35xQhoINSLCt9CWXE2gd6jxxAofkIvXVm2ziIsad58Cn6L4</vt:lpwstr>
  </property>
  <property fmtid="{D5CDD505-2E9C-101B-9397-08002B2CF9AE}" pid="154" name="x1ye=93">
    <vt:lpwstr>xvY1TiIgUKCObcDNOA8KV0RKMNjuKXr6NF2jWyGJMbNpnu2C+7WdJiPolCpVVtk/QR943LOYjOghIwgtLw2/RL6DQZX0ST/ogG7CyCO9xrN3wQ5x27eCc7xQtiDfNudRomvFCcoXwvgYZzYCKB1ZZcxi5eLdwjcbfEoSrIQ2MQW08vJ8TlBaL266GjL4cTW+uMm28MK72boI0z4+TKBALQOEYQ1ZzwVpA8nOxP2mgA8m6pi85qk/E7aFHUxLzzd</vt:lpwstr>
  </property>
  <property fmtid="{D5CDD505-2E9C-101B-9397-08002B2CF9AE}" pid="155" name="x1ye=94">
    <vt:lpwstr>QnDwH1jSFyMlk5GbRHN4RPhXaoC8DPJwPOwp88NIg/i1c5E9beb8JhWGaE1SxhoObZJeB+SXV3lMPpKGhMPaCJkMn2ivLnuDgobky63/CQsYZ2iujhy4nzWY1h//zoO1kZzwyLirRtnlC9lTyWOPxqunGmzXlneZcU5WTA+xJVkKM/dS9qwLRD77pQhvUgF40c7p6yTujzZHKUpYt4JHZzjRAVPr+1zefhIreK6EbkS+AEFZ6MR8XcB/cvXSc4V</vt:lpwstr>
  </property>
  <property fmtid="{D5CDD505-2E9C-101B-9397-08002B2CF9AE}" pid="156" name="x1ye=95">
    <vt:lpwstr>uphtS9JVI8w2ch837Fc3e8hcFvB6j7tlU+ZN2pb4ad189qZPfPuFMdmtT2PsAOHDe+BULsZOcnhVQ0wyuikXINmUTIivDr3PKM8hDD22Ulc1dDHMz7k4uX6OoGWW5zs/i4Ei3DAVjbAXn/txmAfgPx+DHIBSOD//l+slPDVw1CcNwX+R/rt4iuvH+Hk4TIgFOVNWOgbzk4jF5GLG/F3dahMINepTBQcI6FFZLLDuRvK1Rr3dnQNxVPvW8PYlR6V</vt:lpwstr>
  </property>
  <property fmtid="{D5CDD505-2E9C-101B-9397-08002B2CF9AE}" pid="157" name="x1ye=96">
    <vt:lpwstr>SSFLGmdix8ffEXFSH/Yzgyggj1A5EY8OTJPLrXmvN2rCzDGyXfJZ/DKEbxNOuGmzOTIrMkqNU7nPohoFCF+iJw735Cq3fUWeuNZX8dMv9HMgOlR4+UFaAHXMniql2XWQmEE1277p8ubwmfNCRcczxRNWz17c1IjUebFfgXFB0LdnJaVbZasbT+siXa9N51nidqIFgU8HdLqw+84hTIo+dV/nhWZPXpmv2YeSn+fpEA0ImXZKKMnY0H+66FA2FMe</vt:lpwstr>
  </property>
  <property fmtid="{D5CDD505-2E9C-101B-9397-08002B2CF9AE}" pid="158" name="x1ye=97">
    <vt:lpwstr>xSfnVIFHNNVXv7e8Cc0ALDgPG+iU68ddLsy0Om2zlJhHKWb5VJkERRLQ8BQhaUevrQFWZEXAQrmQy2TfS0igTVkxDDADjE1yc/Vx+JqNo+mmfNEuZao89Hpg4Y+TKZH4FC6BhSrJ/JXpqDNTBZvxeRanTPl+0xPWP1wXvqr5VMD07crWa+RwBL9XFekZy87os+Puh0uW1PpA8wjikEDI5kJGRm8fMX/Nztg/hQlC/abHGKAx0wj9es906cfyxJS</vt:lpwstr>
  </property>
  <property fmtid="{D5CDD505-2E9C-101B-9397-08002B2CF9AE}" pid="159" name="x1ye=98">
    <vt:lpwstr>IDsG8R+/hw7x9N0RBBAbZitmvxbUqfHRqbFhQSEftunkaH6+3uHFWh7PrrMoOt+2o+cmiRBEX6cetwR4zLU2KXUjge4B9Gr9OiQ+omTmloqBLAPwhXJcwPBb0y/3MR3sp/uQZCv8Ki/BzcIhdrAmUGYBigzvtUiwSBJneptmN/17R1pVerkCrt9ZCgqx04eDMv3R6KTqgRskV/dBuB3M/vwYiR/UF+0SkfjwK4prw//KWWVZrlWrCgRIgr8ouOv</vt:lpwstr>
  </property>
  <property fmtid="{D5CDD505-2E9C-101B-9397-08002B2CF9AE}" pid="160" name="x1ye=99">
    <vt:lpwstr>EUedGOBwM0e3yfPnZZf1Q1iVsN3HPCHAgDy6uIzAJPwoxseH2cJMaxzIwCKQ2D8+/F/F8aV4cnF/FSz8XZWH/C3d5QpSDFGzeEKG8kkz+rcrABqs4s7wQCkPcTyUa9AxDncrZobiX0uV2gsWD70AnJ+PrhfDoqu5bMf4RmoS8EAiUnmrVKJEzlJ16lD9NHqAEcu+uGDDdnsgQNGnSPUotQuzbHzwdfdpBBksPpalowLSCgCsq1NkTUXyxL8/T7a</vt:lpwstr>
  </property>
</Properties>
</file>